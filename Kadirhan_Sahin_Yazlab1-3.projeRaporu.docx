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BE99" w14:textId="310E53C2" w:rsidR="007A12F6" w:rsidRPr="007A12F6" w:rsidRDefault="00917D65" w:rsidP="007A12F6">
      <w:pPr>
        <w:pStyle w:val="Title1"/>
      </w:pPr>
      <w:r>
        <w:t>EŞ ZAMANLI SİPARİŞ VE STOK YÖNETİM UYGULAMASI</w:t>
      </w:r>
    </w:p>
    <w:p w14:paraId="127DC0B0" w14:textId="2775D88A" w:rsidR="00E37D37" w:rsidRDefault="00E14B9A" w:rsidP="00EE4C87">
      <w:pPr>
        <w:pStyle w:val="Author"/>
      </w:pPr>
      <w:r>
        <w:t>Kadirhan Şahin</w:t>
      </w:r>
    </w:p>
    <w:p w14:paraId="7D55CFE3" w14:textId="0FA03C3A" w:rsidR="00E37D37" w:rsidRDefault="00A613E9" w:rsidP="00EE4C87">
      <w:pPr>
        <w:pStyle w:val="Affiliation"/>
      </w:pPr>
      <w:r>
        <w:t>Bilgisayar</w:t>
      </w:r>
      <w:r w:rsidR="00E14B9A">
        <w:t xml:space="preserve"> </w:t>
      </w:r>
      <w:r>
        <w:t>Mühendisliği</w:t>
      </w:r>
      <w:r w:rsidR="00E14B9A">
        <w:t xml:space="preserve"> </w:t>
      </w:r>
      <w:r>
        <w:t>Bölümü</w:t>
      </w:r>
    </w:p>
    <w:p w14:paraId="60154142" w14:textId="435C7BA2" w:rsidR="007A12F6" w:rsidRDefault="004F6008" w:rsidP="007A12F6">
      <w:pPr>
        <w:pStyle w:val="Affiliation"/>
      </w:pPr>
      <w:r>
        <w:t>Kocaeli</w:t>
      </w:r>
      <w:r w:rsidR="00E14B9A">
        <w:t xml:space="preserve"> </w:t>
      </w:r>
      <w:r w:rsidR="00A613E9">
        <w:t>Üniversitesi</w:t>
      </w:r>
    </w:p>
    <w:p w14:paraId="2A755C51" w14:textId="74955E80" w:rsidR="00E37D37" w:rsidRDefault="00E14B9A">
      <w:pPr>
        <w:pStyle w:val="Affiliation"/>
        <w:rPr>
          <w:sz w:val="18"/>
        </w:rPr>
      </w:pPr>
      <w:hyperlink r:id="rId8" w:history="1">
        <w:r w:rsidRPr="00E14B9A">
          <w:rPr>
            <w:rStyle w:val="Kpr"/>
          </w:rPr>
          <w:t>ce.kadirhansahin@gmail.com</w:t>
        </w:r>
      </w:hyperlink>
    </w:p>
    <w:p w14:paraId="73635302" w14:textId="77777777" w:rsidR="00E37D37" w:rsidRDefault="00E37D37">
      <w:pPr>
        <w:pStyle w:val="Affiliation"/>
        <w:rPr>
          <w:sz w:val="18"/>
        </w:rPr>
      </w:pPr>
    </w:p>
    <w:p w14:paraId="44746DC9" w14:textId="77777777" w:rsidR="00E37D37" w:rsidRDefault="00E37D37">
      <w:pPr>
        <w:pStyle w:val="Affiliation"/>
        <w:rPr>
          <w:sz w:val="18"/>
        </w:rPr>
      </w:pPr>
    </w:p>
    <w:p w14:paraId="41A48DD0" w14:textId="77777777" w:rsidR="00E37D37" w:rsidRDefault="00E37D37">
      <w:pPr>
        <w:sectPr w:rsidR="00E37D37">
          <w:pgSz w:w="11906" w:h="16838"/>
          <w:pgMar w:top="1588" w:right="1134" w:bottom="1871" w:left="1134" w:header="720" w:footer="720" w:gutter="0"/>
          <w:cols w:space="720"/>
          <w:docGrid w:linePitch="360"/>
        </w:sectPr>
      </w:pPr>
    </w:p>
    <w:p w14:paraId="60E13D93" w14:textId="77777777" w:rsidR="00E37D37" w:rsidRDefault="004F6008">
      <w:pPr>
        <w:pStyle w:val="AbstractHeading"/>
        <w:jc w:val="both"/>
      </w:pPr>
      <w:r>
        <w:t>Özet</w:t>
      </w:r>
    </w:p>
    <w:p w14:paraId="1B501955" w14:textId="77777777" w:rsidR="00917D65" w:rsidRDefault="00917D65" w:rsidP="00917D65">
      <w:pPr>
        <w:pStyle w:val="NormalWeb"/>
        <w:jc w:val="both"/>
        <w:rPr>
          <w:color w:val="000000"/>
        </w:rPr>
      </w:pPr>
      <w:r>
        <w:rPr>
          <w:color w:val="000000"/>
        </w:rPr>
        <w:t>Bu proje, birden fazla kullanıcının aynı anda sipariş vermesi ve stokların güncellenmesi gibi eş zamanlı operasyonları yönetmeyi amaçlayan bir uygulama geliştirilmiştir. Java programlama dili ile çoklu iş parçacığı (</w:t>
      </w:r>
      <w:proofErr w:type="spellStart"/>
      <w:r>
        <w:rPr>
          <w:color w:val="000000"/>
        </w:rPr>
        <w:t>multithreading</w:t>
      </w:r>
      <w:proofErr w:type="spellEnd"/>
      <w:r>
        <w:rPr>
          <w:color w:val="000000"/>
        </w:rPr>
        <w:t xml:space="preserve">) ve senkronizasyon mekanizmaları kullanılmış, veri tutarlılığı ve eş zamanlı erişim problemleri çözülmüştür. </w:t>
      </w:r>
      <w:proofErr w:type="spellStart"/>
      <w:r>
        <w:rPr>
          <w:color w:val="000000"/>
        </w:rPr>
        <w:t>Veritabanında</w:t>
      </w:r>
      <w:proofErr w:type="spellEnd"/>
      <w:r>
        <w:rPr>
          <w:color w:val="000000"/>
        </w:rPr>
        <w:t xml:space="preserve"> MySQL kullanılmış ve sistemin performansı dinamik olarak öncelik hesaplama algoritmalarıyla optimize edilmiştir. Çalışma ayrıca, dinamik bir kullanıcı arayüzü (UI) entegresi ile sipariş ve stok bilgilerini etkin bir şekilde sunmaktadır.</w:t>
      </w:r>
    </w:p>
    <w:p w14:paraId="51F17961" w14:textId="77777777" w:rsidR="00E37D37" w:rsidRDefault="00A613E9">
      <w:pPr>
        <w:pStyle w:val="Balk1"/>
        <w:jc w:val="both"/>
      </w:pPr>
      <w:r>
        <w:t>Giriş</w:t>
      </w:r>
    </w:p>
    <w:p w14:paraId="270C1679" w14:textId="77777777" w:rsidR="00917D65" w:rsidRDefault="00917D65" w:rsidP="00917D65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Modern perakende sektöründe, birden fazla kullanıcının stok verilerine eş zamanlı erişim ihtiyacı ve sipariş operasyonlarının hatasız gerçekleştirilmesi çok önemlidir. Bu proje, bu ihtiyacı karşılamak için </w:t>
      </w:r>
      <w:proofErr w:type="spellStart"/>
      <w:r>
        <w:rPr>
          <w:color w:val="000000"/>
        </w:rPr>
        <w:t>multithreading</w:t>
      </w:r>
      <w:proofErr w:type="spellEnd"/>
      <w:r>
        <w:rPr>
          <w:color w:val="000000"/>
        </w:rPr>
        <w:t xml:space="preserve"> yapısı ve senkronizasyon mekanizmalarını kullanan bir uygulama geliştirilmesini amaçlamıştır. </w:t>
      </w:r>
      <w:proofErr w:type="gramStart"/>
      <w:r>
        <w:rPr>
          <w:color w:val="000000"/>
        </w:rPr>
        <w:t>Proje,</w:t>
      </w:r>
      <w:proofErr w:type="gramEnd"/>
      <w:r>
        <w:rPr>
          <w:color w:val="000000"/>
        </w:rPr>
        <w:t xml:space="preserve"> hem stok yönetimi hem de müşteri siparişlerini optimize eden bir altyapı sunmaktadır.</w:t>
      </w:r>
    </w:p>
    <w:p w14:paraId="15C6F048" w14:textId="77777777" w:rsidR="00917D65" w:rsidRDefault="00917D65" w:rsidP="00917D65">
      <w:pPr>
        <w:pStyle w:val="NormalWeb"/>
        <w:jc w:val="both"/>
        <w:rPr>
          <w:color w:val="000000"/>
        </w:rPr>
      </w:pPr>
      <w:r>
        <w:rPr>
          <w:color w:val="000000"/>
        </w:rPr>
        <w:t>Projenin temel hedefleri:</w:t>
      </w:r>
    </w:p>
    <w:p w14:paraId="0BFCC936" w14:textId="77777777" w:rsidR="00917D65" w:rsidRDefault="00917D65" w:rsidP="00917D65">
      <w:pPr>
        <w:pStyle w:val="NormalWeb"/>
        <w:jc w:val="both"/>
        <w:rPr>
          <w:color w:val="000000"/>
        </w:rPr>
      </w:pPr>
      <w:r>
        <w:rPr>
          <w:color w:val="000000"/>
        </w:rPr>
        <w:t>Stok ve sipariş yönetiminde veri tutarlılığını sağlamak.</w:t>
      </w:r>
    </w:p>
    <w:p w14:paraId="7BBFC1EE" w14:textId="77777777" w:rsidR="00917D65" w:rsidRDefault="00917D65" w:rsidP="00917D65">
      <w:pPr>
        <w:pStyle w:val="NormalWeb"/>
        <w:jc w:val="both"/>
        <w:rPr>
          <w:color w:val="000000"/>
        </w:rPr>
      </w:pPr>
      <w:r>
        <w:rPr>
          <w:color w:val="000000"/>
        </w:rPr>
        <w:t>Dinamik öncelik sistemleri kullanarak müşteri işlemlerini optimize etmek.</w:t>
      </w:r>
    </w:p>
    <w:p w14:paraId="067FB2D6" w14:textId="77777777" w:rsidR="00917D65" w:rsidRDefault="00917D65" w:rsidP="00917D65">
      <w:pPr>
        <w:pStyle w:val="NormalWeb"/>
        <w:jc w:val="both"/>
        <w:rPr>
          <w:color w:val="000000"/>
        </w:rPr>
      </w:pPr>
      <w:proofErr w:type="spellStart"/>
      <w:r>
        <w:rPr>
          <w:color w:val="000000"/>
        </w:rPr>
        <w:t>Multithreading</w:t>
      </w:r>
      <w:proofErr w:type="spellEnd"/>
      <w:r>
        <w:rPr>
          <w:color w:val="000000"/>
        </w:rPr>
        <w:t xml:space="preserve"> teknikleriyle performansı artırmak.</w:t>
      </w:r>
    </w:p>
    <w:p w14:paraId="672C35A7" w14:textId="77777777" w:rsidR="00917D65" w:rsidRDefault="00917D65" w:rsidP="00917D65">
      <w:pPr>
        <w:pStyle w:val="NormalWeb"/>
        <w:jc w:val="both"/>
        <w:rPr>
          <w:color w:val="000000"/>
        </w:rPr>
      </w:pPr>
    </w:p>
    <w:p w14:paraId="6BFC7A74" w14:textId="638101BA" w:rsidR="00917D65" w:rsidRDefault="00917D65" w:rsidP="00917D65">
      <w:pPr>
        <w:pStyle w:val="NormalWeb"/>
        <w:jc w:val="both"/>
        <w:rPr>
          <w:color w:val="000000"/>
        </w:rPr>
      </w:pPr>
      <w:r>
        <w:rPr>
          <w:color w:val="000000"/>
        </w:rPr>
        <w:t>Hata durumlarını (stok yetersizliği, zaman aşımı vb.) çözen bir loglama sistemi sunmak.</w:t>
      </w:r>
    </w:p>
    <w:p w14:paraId="6C537E63" w14:textId="77777777" w:rsidR="00E01C04" w:rsidRDefault="00E01C04" w:rsidP="00E01C04">
      <w:pPr>
        <w:pStyle w:val="Balk1"/>
        <w:jc w:val="both"/>
      </w:pPr>
      <w:r w:rsidRPr="00E01C04">
        <w:t>Temel Bilgiler</w:t>
      </w:r>
    </w:p>
    <w:p w14:paraId="09650C40" w14:textId="77777777" w:rsidR="00917D65" w:rsidRPr="00917D65" w:rsidRDefault="00917D65" w:rsidP="00917D65">
      <w:pPr>
        <w:pStyle w:val="NormalWeb"/>
        <w:jc w:val="both"/>
        <w:rPr>
          <w:color w:val="000000"/>
        </w:rPr>
      </w:pPr>
      <w:proofErr w:type="spellStart"/>
      <w:r w:rsidRPr="00917D65">
        <w:rPr>
          <w:b/>
          <w:bCs/>
        </w:rPr>
        <w:t>Multithreading</w:t>
      </w:r>
      <w:proofErr w:type="spellEnd"/>
      <w:r w:rsidRPr="00917D65">
        <w:rPr>
          <w:b/>
          <w:bCs/>
        </w:rPr>
        <w:t xml:space="preserve"> ve Senkronizasyon:</w:t>
      </w:r>
      <w:r w:rsidRPr="00917D65">
        <w:t> </w:t>
      </w:r>
      <w:r w:rsidRPr="00917D65">
        <w:rPr>
          <w:color w:val="000000"/>
        </w:rPr>
        <w:t xml:space="preserve">Proje, aynı anda birden fazla müşterinin ve adminin stok ve sipariş işlemleri yapabileceği bir sistemdir. </w:t>
      </w:r>
      <w:proofErr w:type="spellStart"/>
      <w:r w:rsidRPr="00917D65">
        <w:rPr>
          <w:color w:val="000000"/>
        </w:rPr>
        <w:t>Mutex</w:t>
      </w:r>
      <w:proofErr w:type="spellEnd"/>
      <w:r w:rsidRPr="00917D65">
        <w:rPr>
          <w:color w:val="000000"/>
        </w:rPr>
        <w:t xml:space="preserve">, semafor ve </w:t>
      </w:r>
      <w:proofErr w:type="spellStart"/>
      <w:r w:rsidRPr="00917D65">
        <w:rPr>
          <w:color w:val="000000"/>
        </w:rPr>
        <w:t>thread</w:t>
      </w:r>
      <w:proofErr w:type="spellEnd"/>
      <w:r w:rsidRPr="00917D65">
        <w:rPr>
          <w:color w:val="000000"/>
        </w:rPr>
        <w:t xml:space="preserve"> önceliği gibi mekanizmalar veri tutarlılığını sağlamak için kullanılmıştır.</w:t>
      </w:r>
    </w:p>
    <w:p w14:paraId="0493AD79" w14:textId="77777777" w:rsidR="00917D65" w:rsidRPr="00917D65" w:rsidRDefault="00917D65" w:rsidP="00917D65">
      <w:pPr>
        <w:pStyle w:val="NormalWeb"/>
        <w:jc w:val="both"/>
        <w:rPr>
          <w:color w:val="000000"/>
        </w:rPr>
      </w:pPr>
      <w:proofErr w:type="spellStart"/>
      <w:r w:rsidRPr="00917D65">
        <w:rPr>
          <w:b/>
          <w:bCs/>
        </w:rPr>
        <w:t>Veritabanı</w:t>
      </w:r>
      <w:proofErr w:type="spellEnd"/>
      <w:r w:rsidRPr="00917D65">
        <w:rPr>
          <w:b/>
          <w:bCs/>
        </w:rPr>
        <w:t xml:space="preserve"> Yapısı:</w:t>
      </w:r>
    </w:p>
    <w:p w14:paraId="3072B39B" w14:textId="77777777" w:rsidR="00917D65" w:rsidRPr="00917D65" w:rsidRDefault="00917D65" w:rsidP="00917D65">
      <w:pPr>
        <w:pStyle w:val="NormalWeb"/>
        <w:jc w:val="both"/>
        <w:rPr>
          <w:color w:val="000000"/>
        </w:rPr>
      </w:pPr>
      <w:proofErr w:type="spellStart"/>
      <w:r w:rsidRPr="00917D65">
        <w:rPr>
          <w:b/>
          <w:bCs/>
        </w:rPr>
        <w:t>Customers</w:t>
      </w:r>
      <w:proofErr w:type="spellEnd"/>
      <w:r w:rsidRPr="00917D65">
        <w:rPr>
          <w:color w:val="000000"/>
        </w:rPr>
        <w:t>: Müşteri bilgilerini saklar.</w:t>
      </w:r>
    </w:p>
    <w:p w14:paraId="3B610113" w14:textId="77777777" w:rsidR="00917D65" w:rsidRPr="00917D65" w:rsidRDefault="00917D65" w:rsidP="00917D65">
      <w:pPr>
        <w:pStyle w:val="NormalWeb"/>
        <w:jc w:val="both"/>
        <w:rPr>
          <w:color w:val="000000"/>
        </w:rPr>
      </w:pPr>
      <w:proofErr w:type="spellStart"/>
      <w:r w:rsidRPr="00917D65">
        <w:rPr>
          <w:b/>
          <w:bCs/>
        </w:rPr>
        <w:t>Products</w:t>
      </w:r>
      <w:proofErr w:type="spellEnd"/>
      <w:r w:rsidRPr="00917D65">
        <w:rPr>
          <w:color w:val="000000"/>
        </w:rPr>
        <w:t>: Stok bilgilerini ve fiyatları tutar.</w:t>
      </w:r>
    </w:p>
    <w:p w14:paraId="1372FF7C" w14:textId="77777777" w:rsidR="00917D65" w:rsidRPr="00917D65" w:rsidRDefault="00917D65" w:rsidP="00917D65">
      <w:pPr>
        <w:pStyle w:val="NormalWeb"/>
        <w:jc w:val="both"/>
        <w:rPr>
          <w:color w:val="000000"/>
        </w:rPr>
      </w:pPr>
      <w:proofErr w:type="spellStart"/>
      <w:r w:rsidRPr="00917D65">
        <w:rPr>
          <w:b/>
          <w:bCs/>
        </w:rPr>
        <w:t>Orders</w:t>
      </w:r>
      <w:proofErr w:type="spellEnd"/>
      <w:r w:rsidRPr="00917D65">
        <w:rPr>
          <w:color w:val="000000"/>
        </w:rPr>
        <w:t>: Sipariş bilgilerini saklar.</w:t>
      </w:r>
    </w:p>
    <w:p w14:paraId="3DBFF9C2" w14:textId="77777777" w:rsidR="00917D65" w:rsidRPr="00917D65" w:rsidRDefault="00917D65" w:rsidP="00917D65">
      <w:pPr>
        <w:pStyle w:val="NormalWeb"/>
        <w:jc w:val="both"/>
        <w:rPr>
          <w:color w:val="000000"/>
        </w:rPr>
      </w:pPr>
      <w:proofErr w:type="spellStart"/>
      <w:r w:rsidRPr="00917D65">
        <w:rPr>
          <w:b/>
          <w:bCs/>
        </w:rPr>
        <w:t>Logs</w:t>
      </w:r>
      <w:proofErr w:type="spellEnd"/>
      <w:r w:rsidRPr="00917D65">
        <w:rPr>
          <w:color w:val="000000"/>
        </w:rPr>
        <w:t>: Sistem işlemleri hakkında log bilgilerini kaydeder.</w:t>
      </w:r>
    </w:p>
    <w:p w14:paraId="08DD6CC9" w14:textId="77777777" w:rsidR="00917D65" w:rsidRPr="00917D65" w:rsidRDefault="00917D65" w:rsidP="00917D65">
      <w:pPr>
        <w:pStyle w:val="NormalWeb"/>
        <w:jc w:val="both"/>
        <w:rPr>
          <w:color w:val="000000"/>
        </w:rPr>
      </w:pPr>
      <w:r w:rsidRPr="00917D65">
        <w:rPr>
          <w:b/>
          <w:bCs/>
        </w:rPr>
        <w:t>Dinamik Öncelik Hesaplama:</w:t>
      </w:r>
      <w:r w:rsidRPr="00917D65">
        <w:t> </w:t>
      </w:r>
      <w:r w:rsidRPr="00917D65">
        <w:rPr>
          <w:color w:val="000000"/>
        </w:rPr>
        <w:t xml:space="preserve">Her müşteriye bir öncelik skoru atanır. Bekleme süreleri arttıkça normal </w:t>
      </w:r>
      <w:proofErr w:type="spellStart"/>
      <w:r w:rsidRPr="00917D65">
        <w:rPr>
          <w:color w:val="000000"/>
        </w:rPr>
        <w:t>müşterilerın</w:t>
      </w:r>
      <w:proofErr w:type="spellEnd"/>
      <w:r w:rsidRPr="00917D65">
        <w:rPr>
          <w:color w:val="000000"/>
        </w:rPr>
        <w:t xml:space="preserve"> önceliği artar. Premium müşteriler varsayılan olarak daha yüksek önceliğe sahiptir.</w:t>
      </w:r>
    </w:p>
    <w:p w14:paraId="477FA6DA" w14:textId="77777777" w:rsidR="00E01C04" w:rsidRPr="00426EDC" w:rsidRDefault="00E01C04" w:rsidP="00426EDC">
      <w:pPr>
        <w:pStyle w:val="BodyTextKeep"/>
        <w:rPr>
          <w:iCs/>
          <w:color w:val="000000"/>
          <w:sz w:val="22"/>
          <w:szCs w:val="22"/>
        </w:rPr>
      </w:pPr>
    </w:p>
    <w:p w14:paraId="0730CB2C" w14:textId="77777777" w:rsidR="00E01C04" w:rsidRDefault="007A12F6" w:rsidP="00E01C04">
      <w:pPr>
        <w:pStyle w:val="Balk1"/>
        <w:jc w:val="both"/>
      </w:pPr>
      <w:r>
        <w:t>Geliştirilen Mimari</w:t>
      </w:r>
    </w:p>
    <w:p w14:paraId="71DFA225" w14:textId="77777777" w:rsidR="00917D65" w:rsidRDefault="00917D65" w:rsidP="00917D65">
      <w:pPr>
        <w:pStyle w:val="NormalWeb"/>
        <w:rPr>
          <w:color w:val="000000"/>
        </w:rPr>
      </w:pPr>
      <w:r>
        <w:rPr>
          <w:rStyle w:val="Gl"/>
          <w:color w:val="000000"/>
        </w:rPr>
        <w:t>Kullanılan Sınıflar ve Metotlar:</w:t>
      </w:r>
    </w:p>
    <w:p w14:paraId="2B5C5623" w14:textId="77777777" w:rsidR="00917D65" w:rsidRDefault="00917D65" w:rsidP="00917D65">
      <w:pPr>
        <w:pStyle w:val="NormalWeb"/>
        <w:rPr>
          <w:color w:val="000000"/>
        </w:rPr>
      </w:pPr>
      <w:proofErr w:type="spellStart"/>
      <w:r>
        <w:rPr>
          <w:rStyle w:val="Gl"/>
          <w:color w:val="000000"/>
        </w:rPr>
        <w:t>CustomerRepository</w:t>
      </w:r>
      <w:proofErr w:type="spellEnd"/>
      <w:r>
        <w:rPr>
          <w:color w:val="000000"/>
        </w:rPr>
        <w:t xml:space="preserve">: Müşteri </w:t>
      </w:r>
      <w:proofErr w:type="spellStart"/>
      <w:r>
        <w:rPr>
          <w:color w:val="000000"/>
        </w:rPr>
        <w:t>veritabanı</w:t>
      </w:r>
      <w:proofErr w:type="spellEnd"/>
      <w:r>
        <w:rPr>
          <w:color w:val="000000"/>
        </w:rPr>
        <w:t xml:space="preserve"> işlemlerini yönetir.</w:t>
      </w:r>
    </w:p>
    <w:p w14:paraId="10613763" w14:textId="77777777" w:rsidR="00917D65" w:rsidRDefault="00917D65" w:rsidP="00917D65">
      <w:pPr>
        <w:pStyle w:val="NormalWeb"/>
        <w:rPr>
          <w:color w:val="000000"/>
        </w:rPr>
      </w:pPr>
      <w:proofErr w:type="spellStart"/>
      <w:proofErr w:type="gramStart"/>
      <w:r>
        <w:rPr>
          <w:color w:val="000000"/>
        </w:rPr>
        <w:lastRenderedPageBreak/>
        <w:t>getAllCustomers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 Tüm müşteri bilgilerini döner.</w:t>
      </w:r>
    </w:p>
    <w:p w14:paraId="7C968D0E" w14:textId="77777777" w:rsidR="00917D65" w:rsidRDefault="00917D65" w:rsidP="00917D65">
      <w:pPr>
        <w:pStyle w:val="NormalWeb"/>
        <w:rPr>
          <w:color w:val="000000"/>
        </w:rPr>
      </w:pPr>
      <w:proofErr w:type="spellStart"/>
      <w:proofErr w:type="gramStart"/>
      <w:r>
        <w:rPr>
          <w:color w:val="000000"/>
        </w:rPr>
        <w:t>updateCustomer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 Müşteri bilgilerini günceller.</w:t>
      </w:r>
    </w:p>
    <w:p w14:paraId="36AE45DA" w14:textId="77777777" w:rsidR="00917D65" w:rsidRDefault="00917D65" w:rsidP="00917D65">
      <w:pPr>
        <w:pStyle w:val="NormalWeb"/>
        <w:rPr>
          <w:color w:val="000000"/>
        </w:rPr>
      </w:pPr>
      <w:proofErr w:type="spellStart"/>
      <w:r>
        <w:rPr>
          <w:rStyle w:val="Gl"/>
          <w:color w:val="000000"/>
        </w:rPr>
        <w:t>ProductRepository</w:t>
      </w:r>
      <w:proofErr w:type="spellEnd"/>
      <w:r>
        <w:rPr>
          <w:color w:val="000000"/>
        </w:rPr>
        <w:t xml:space="preserve">: Stok </w:t>
      </w:r>
      <w:proofErr w:type="spellStart"/>
      <w:r>
        <w:rPr>
          <w:color w:val="000000"/>
        </w:rPr>
        <w:t>veritabanı</w:t>
      </w:r>
      <w:proofErr w:type="spellEnd"/>
      <w:r>
        <w:rPr>
          <w:color w:val="000000"/>
        </w:rPr>
        <w:t xml:space="preserve"> işlemlerini yönetir.</w:t>
      </w:r>
    </w:p>
    <w:p w14:paraId="56BA8819" w14:textId="77777777" w:rsidR="00917D65" w:rsidRDefault="00917D65" w:rsidP="00917D65">
      <w:pPr>
        <w:pStyle w:val="NormalWeb"/>
        <w:rPr>
          <w:color w:val="000000"/>
        </w:rPr>
      </w:pPr>
      <w:proofErr w:type="spellStart"/>
      <w:proofErr w:type="gramStart"/>
      <w:r>
        <w:rPr>
          <w:color w:val="000000"/>
        </w:rPr>
        <w:t>getAllProductsSorted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 Stok bilgilerini alır ve sıralar.</w:t>
      </w:r>
    </w:p>
    <w:p w14:paraId="4D0400FF" w14:textId="77777777" w:rsidR="00917D65" w:rsidRDefault="00917D65" w:rsidP="00917D65">
      <w:pPr>
        <w:pStyle w:val="NormalWeb"/>
        <w:rPr>
          <w:color w:val="000000"/>
        </w:rPr>
      </w:pPr>
      <w:proofErr w:type="spellStart"/>
      <w:proofErr w:type="gramStart"/>
      <w:r>
        <w:rPr>
          <w:color w:val="000000"/>
        </w:rPr>
        <w:t>updateProductStock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 Belirli bir ürünün stok bilgilerini günceller.</w:t>
      </w:r>
    </w:p>
    <w:p w14:paraId="2DA70F47" w14:textId="77777777" w:rsidR="00917D65" w:rsidRDefault="00917D65" w:rsidP="00917D65">
      <w:pPr>
        <w:pStyle w:val="NormalWeb"/>
        <w:rPr>
          <w:color w:val="000000"/>
        </w:rPr>
      </w:pPr>
      <w:proofErr w:type="spellStart"/>
      <w:r>
        <w:rPr>
          <w:rStyle w:val="Gl"/>
          <w:color w:val="000000"/>
        </w:rPr>
        <w:t>OrderRepository</w:t>
      </w:r>
      <w:proofErr w:type="spellEnd"/>
      <w:r>
        <w:rPr>
          <w:color w:val="000000"/>
        </w:rPr>
        <w:t xml:space="preserve">: Sipariş </w:t>
      </w:r>
      <w:proofErr w:type="spellStart"/>
      <w:r>
        <w:rPr>
          <w:color w:val="000000"/>
        </w:rPr>
        <w:t>veritabanı</w:t>
      </w:r>
      <w:proofErr w:type="spellEnd"/>
      <w:r>
        <w:rPr>
          <w:color w:val="000000"/>
        </w:rPr>
        <w:t xml:space="preserve"> işlemlerini yönetir.</w:t>
      </w:r>
    </w:p>
    <w:p w14:paraId="7D01EC0F" w14:textId="77777777" w:rsidR="00917D65" w:rsidRDefault="00917D65" w:rsidP="00917D65">
      <w:pPr>
        <w:pStyle w:val="NormalWeb"/>
        <w:rPr>
          <w:color w:val="000000"/>
        </w:rPr>
      </w:pPr>
      <w:proofErr w:type="spellStart"/>
      <w:proofErr w:type="gramStart"/>
      <w:r>
        <w:rPr>
          <w:color w:val="000000"/>
        </w:rPr>
        <w:t>createOrder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 Yeni bir sipariş oluşturur.</w:t>
      </w:r>
    </w:p>
    <w:p w14:paraId="4DC9F069" w14:textId="77777777" w:rsidR="00917D65" w:rsidRDefault="00917D65" w:rsidP="00917D65">
      <w:pPr>
        <w:pStyle w:val="NormalWeb"/>
        <w:rPr>
          <w:color w:val="000000"/>
        </w:rPr>
      </w:pPr>
      <w:proofErr w:type="spellStart"/>
      <w:proofErr w:type="gramStart"/>
      <w:r>
        <w:rPr>
          <w:color w:val="000000"/>
        </w:rPr>
        <w:t>cancelTimedOutOrders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 Zaman aşımına uğrayan siparişleri iptal eder.</w:t>
      </w:r>
    </w:p>
    <w:p w14:paraId="5718DAD0" w14:textId="77777777" w:rsidR="00917D65" w:rsidRDefault="00917D65" w:rsidP="00917D65">
      <w:pPr>
        <w:pStyle w:val="NormalWeb"/>
        <w:rPr>
          <w:color w:val="000000"/>
        </w:rPr>
      </w:pPr>
      <w:proofErr w:type="spellStart"/>
      <w:r>
        <w:rPr>
          <w:rStyle w:val="Gl"/>
          <w:color w:val="000000"/>
        </w:rPr>
        <w:t>LogRepository</w:t>
      </w:r>
      <w:proofErr w:type="spellEnd"/>
      <w:r>
        <w:rPr>
          <w:color w:val="000000"/>
        </w:rPr>
        <w:t xml:space="preserve">: Log </w:t>
      </w:r>
      <w:proofErr w:type="spellStart"/>
      <w:r>
        <w:rPr>
          <w:color w:val="000000"/>
        </w:rPr>
        <w:t>veritabanı</w:t>
      </w:r>
      <w:proofErr w:type="spellEnd"/>
      <w:r>
        <w:rPr>
          <w:color w:val="000000"/>
        </w:rPr>
        <w:t xml:space="preserve"> işlemlerini yönetir.</w:t>
      </w:r>
    </w:p>
    <w:p w14:paraId="6F8F4243" w14:textId="77777777" w:rsidR="00917D65" w:rsidRDefault="00917D65" w:rsidP="00917D65">
      <w:pPr>
        <w:pStyle w:val="NormalWeb"/>
        <w:rPr>
          <w:color w:val="000000"/>
        </w:rPr>
      </w:pPr>
      <w:proofErr w:type="spellStart"/>
      <w:proofErr w:type="gramStart"/>
      <w:r>
        <w:rPr>
          <w:color w:val="000000"/>
        </w:rPr>
        <w:t>addLog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 Yeni bir log kaydı ekler.</w:t>
      </w:r>
    </w:p>
    <w:p w14:paraId="65EE0956" w14:textId="77777777" w:rsidR="00917D65" w:rsidRDefault="00917D65" w:rsidP="00917D65">
      <w:pPr>
        <w:pStyle w:val="NormalWeb"/>
        <w:rPr>
          <w:color w:val="000000"/>
        </w:rPr>
      </w:pPr>
      <w:proofErr w:type="spellStart"/>
      <w:r>
        <w:rPr>
          <w:rStyle w:val="Gl"/>
          <w:color w:val="000000"/>
        </w:rPr>
        <w:t>MainUI</w:t>
      </w:r>
      <w:proofErr w:type="spellEnd"/>
      <w:r>
        <w:rPr>
          <w:color w:val="000000"/>
        </w:rPr>
        <w:t>: Kullanıcı arayüzü elementlerini birleştirir.</w:t>
      </w:r>
    </w:p>
    <w:p w14:paraId="77E911F7" w14:textId="77777777" w:rsidR="00917D65" w:rsidRDefault="00917D65" w:rsidP="00917D65">
      <w:pPr>
        <w:pStyle w:val="NormalWeb"/>
        <w:rPr>
          <w:color w:val="000000"/>
        </w:rPr>
      </w:pPr>
      <w:proofErr w:type="gramStart"/>
      <w:r>
        <w:rPr>
          <w:color w:val="000000"/>
        </w:rPr>
        <w:t>start(</w:t>
      </w:r>
      <w:proofErr w:type="gramEnd"/>
      <w:r>
        <w:rPr>
          <w:color w:val="000000"/>
        </w:rPr>
        <w:t>): Ana sahneyi başlatır.</w:t>
      </w:r>
    </w:p>
    <w:p w14:paraId="3C17B1BC" w14:textId="77777777" w:rsidR="005A1351" w:rsidRDefault="005A1351" w:rsidP="00A542C7"/>
    <w:p w14:paraId="4432BDE2" w14:textId="170BD5D9" w:rsidR="00B02C2E" w:rsidRPr="00A542C7" w:rsidRDefault="007F57E2" w:rsidP="00A542C7">
      <w:pPr>
        <w:rPr>
          <w:sz w:val="24"/>
          <w:szCs w:val="24"/>
        </w:rPr>
      </w:pPr>
      <w:r>
        <w:br/>
      </w:r>
    </w:p>
    <w:p w14:paraId="50722137" w14:textId="17F0969E" w:rsidR="00A542C7" w:rsidRPr="00A542C7" w:rsidRDefault="00A542C7" w:rsidP="00A542C7">
      <w:pPr>
        <w:pStyle w:val="Balk1"/>
        <w:jc w:val="left"/>
      </w:pPr>
      <w:r w:rsidRPr="00A542C7">
        <w:t>Yöntem</w:t>
      </w:r>
    </w:p>
    <w:p w14:paraId="2E73114A" w14:textId="77777777" w:rsidR="00917D65" w:rsidRPr="00917D65" w:rsidRDefault="00917D65" w:rsidP="00917D65">
      <w:pPr>
        <w:pStyle w:val="NormalWeb"/>
        <w:jc w:val="both"/>
        <w:rPr>
          <w:color w:val="000000"/>
        </w:rPr>
      </w:pPr>
      <w:r w:rsidRPr="00917D65">
        <w:rPr>
          <w:color w:val="000000"/>
        </w:rPr>
        <w:t xml:space="preserve">Bu bölümde proje geliştirme sürecinde kullanılan yöntemler ve teknik detaylar açıklanmaktadır. Proje, nesne yönelimli programlama (OOP) prensiplerine uygun olarak tasarlanmış ve </w:t>
      </w:r>
      <w:proofErr w:type="spellStart"/>
      <w:r w:rsidRPr="00917D65">
        <w:rPr>
          <w:color w:val="000000"/>
        </w:rPr>
        <w:t>JavaFX</w:t>
      </w:r>
      <w:proofErr w:type="spellEnd"/>
      <w:r w:rsidRPr="00917D65">
        <w:rPr>
          <w:color w:val="000000"/>
        </w:rPr>
        <w:t xml:space="preserve"> kütüphanesi ile görselleştirilmiştir. Kullanılan sınıflar, sistemin işleyişi ve uygulanan mekaniklerle ilgili detaylar aşağıda verilmiştir.</w:t>
      </w:r>
    </w:p>
    <w:p w14:paraId="0F6B22BF" w14:textId="77777777" w:rsidR="00917D65" w:rsidRPr="00917D65" w:rsidRDefault="00917D65" w:rsidP="00917D65">
      <w:pPr>
        <w:pStyle w:val="Balk4"/>
        <w:numPr>
          <w:ilvl w:val="0"/>
          <w:numId w:val="0"/>
        </w:numPr>
        <w:rPr>
          <w:b w:val="0"/>
          <w:bCs w:val="0"/>
          <w:i w:val="0"/>
          <w:iCs w:val="0"/>
          <w:color w:val="000000"/>
          <w:sz w:val="24"/>
          <w:szCs w:val="24"/>
        </w:rPr>
      </w:pPr>
      <w:r w:rsidRPr="00917D65">
        <w:rPr>
          <w:rStyle w:val="Gl"/>
          <w:i w:val="0"/>
          <w:iCs w:val="0"/>
          <w:color w:val="000000"/>
          <w:sz w:val="24"/>
          <w:szCs w:val="24"/>
        </w:rPr>
        <w:t>4.1 Genel Yapı</w:t>
      </w:r>
    </w:p>
    <w:p w14:paraId="1C20B6B8" w14:textId="77777777" w:rsidR="00917D65" w:rsidRPr="00917D65" w:rsidRDefault="00917D65" w:rsidP="00917D65">
      <w:pPr>
        <w:pStyle w:val="NormalWeb"/>
        <w:jc w:val="both"/>
        <w:rPr>
          <w:color w:val="000000"/>
        </w:rPr>
      </w:pPr>
      <w:r w:rsidRPr="00917D65">
        <w:rPr>
          <w:color w:val="000000"/>
        </w:rPr>
        <w:t>Proje, aşağıdaki temel sınıflar ve yapı taşlarından oluşmaktadır:</w:t>
      </w:r>
    </w:p>
    <w:p w14:paraId="2E0E6AF4" w14:textId="77777777" w:rsidR="00917D65" w:rsidRPr="00917D65" w:rsidRDefault="00917D65" w:rsidP="00917D65">
      <w:pPr>
        <w:pStyle w:val="NormalWeb"/>
        <w:jc w:val="both"/>
        <w:rPr>
          <w:color w:val="000000"/>
        </w:rPr>
      </w:pPr>
      <w:r w:rsidRPr="00917D65">
        <w:rPr>
          <w:rStyle w:val="Gl"/>
          <w:b w:val="0"/>
          <w:bCs w:val="0"/>
          <w:color w:val="000000"/>
        </w:rPr>
        <w:t>Soyut Sınıflar ve Miras:</w:t>
      </w:r>
    </w:p>
    <w:p w14:paraId="7A29D403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rStyle w:val="Gl"/>
          <w:b w:val="0"/>
          <w:bCs w:val="0"/>
          <w:color w:val="000000"/>
          <w:sz w:val="24"/>
          <w:szCs w:val="24"/>
        </w:rPr>
        <w:t>Müşteriler (</w:t>
      </w:r>
      <w:proofErr w:type="spellStart"/>
      <w:r w:rsidRPr="00917D65">
        <w:rPr>
          <w:rStyle w:val="Gl"/>
          <w:b w:val="0"/>
          <w:bCs w:val="0"/>
          <w:color w:val="000000"/>
          <w:sz w:val="24"/>
          <w:szCs w:val="24"/>
        </w:rPr>
        <w:t>Customers</w:t>
      </w:r>
      <w:proofErr w:type="spellEnd"/>
      <w:r w:rsidRPr="00917D65">
        <w:rPr>
          <w:rStyle w:val="Gl"/>
          <w:b w:val="0"/>
          <w:bCs w:val="0"/>
          <w:color w:val="000000"/>
          <w:sz w:val="24"/>
          <w:szCs w:val="24"/>
        </w:rPr>
        <w:t>):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Sistemdeki tüm müşteriler bu sınıf üzerinden temsil edilir.</w:t>
      </w:r>
      <w:r w:rsidRPr="00917D65">
        <w:rPr>
          <w:rStyle w:val="apple-converted-space"/>
          <w:color w:val="000000"/>
          <w:sz w:val="24"/>
          <w:szCs w:val="24"/>
        </w:rPr>
        <w:t> </w:t>
      </w:r>
      <w:proofErr w:type="spellStart"/>
      <w:r w:rsidRPr="00917D65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Customer</w:t>
      </w:r>
      <w:proofErr w:type="spellEnd"/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sınıfı, müşteri türleri (Premium/Normal), bütçe, harcama bilgisi ve öncelik hesaplama mekanizmalarını içerir.</w:t>
      </w:r>
    </w:p>
    <w:p w14:paraId="31B77695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rStyle w:val="Gl"/>
          <w:b w:val="0"/>
          <w:bCs w:val="0"/>
          <w:color w:val="000000"/>
          <w:sz w:val="24"/>
          <w:szCs w:val="24"/>
        </w:rPr>
        <w:t>Premium Müşteriler: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Bu müşteri türü, öncelikli işlem sırasına sahiptir ve yüksek temel öncelik skoru ile tanımlanır.</w:t>
      </w:r>
    </w:p>
    <w:p w14:paraId="664CFB2F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rStyle w:val="Gl"/>
          <w:b w:val="0"/>
          <w:bCs w:val="0"/>
          <w:color w:val="000000"/>
          <w:sz w:val="24"/>
          <w:szCs w:val="24"/>
        </w:rPr>
        <w:t>Standart Müşteriler: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Varsayılan olarak düşük öncelik skoruna sahiptir, ancak bekleme süreleri uzadıkça öncelik skorları artar.</w:t>
      </w:r>
    </w:p>
    <w:p w14:paraId="324D17BC" w14:textId="77777777" w:rsidR="00917D65" w:rsidRPr="00917D65" w:rsidRDefault="00917D65" w:rsidP="00917D65">
      <w:pPr>
        <w:pStyle w:val="NormalWeb"/>
        <w:jc w:val="both"/>
        <w:rPr>
          <w:color w:val="000000"/>
        </w:rPr>
      </w:pPr>
      <w:r w:rsidRPr="00917D65">
        <w:rPr>
          <w:rStyle w:val="Gl"/>
          <w:b w:val="0"/>
          <w:bCs w:val="0"/>
          <w:color w:val="000000"/>
        </w:rPr>
        <w:t>Somut Sınıflar:</w:t>
      </w:r>
    </w:p>
    <w:p w14:paraId="52946315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rStyle w:val="Gl"/>
          <w:b w:val="0"/>
          <w:bCs w:val="0"/>
          <w:color w:val="000000"/>
          <w:sz w:val="24"/>
          <w:szCs w:val="24"/>
        </w:rPr>
        <w:t>Ürünler (</w:t>
      </w:r>
      <w:proofErr w:type="spellStart"/>
      <w:r w:rsidRPr="00917D65">
        <w:rPr>
          <w:rStyle w:val="Gl"/>
          <w:b w:val="0"/>
          <w:bCs w:val="0"/>
          <w:color w:val="000000"/>
          <w:sz w:val="24"/>
          <w:szCs w:val="24"/>
        </w:rPr>
        <w:t>Products</w:t>
      </w:r>
      <w:proofErr w:type="spellEnd"/>
      <w:r w:rsidRPr="00917D65">
        <w:rPr>
          <w:rStyle w:val="Gl"/>
          <w:b w:val="0"/>
          <w:bCs w:val="0"/>
          <w:color w:val="000000"/>
          <w:sz w:val="24"/>
          <w:szCs w:val="24"/>
        </w:rPr>
        <w:t>):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Her ürün, stok miktarı, fiyat bilgisi ve ürün adı gibi özelliklere sahiptir. Ürünler, müşterilerin satın alabileceği kaynaklar olarak tanımlanmıştır.</w:t>
      </w:r>
    </w:p>
    <w:p w14:paraId="21AA0A07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rStyle w:val="Gl"/>
          <w:b w:val="0"/>
          <w:bCs w:val="0"/>
          <w:color w:val="000000"/>
          <w:sz w:val="24"/>
          <w:szCs w:val="24"/>
        </w:rPr>
        <w:t>Siparişler (</w:t>
      </w:r>
      <w:proofErr w:type="spellStart"/>
      <w:r w:rsidRPr="00917D65">
        <w:rPr>
          <w:rStyle w:val="Gl"/>
          <w:b w:val="0"/>
          <w:bCs w:val="0"/>
          <w:color w:val="000000"/>
          <w:sz w:val="24"/>
          <w:szCs w:val="24"/>
        </w:rPr>
        <w:t>Orders</w:t>
      </w:r>
      <w:proofErr w:type="spellEnd"/>
      <w:r w:rsidRPr="00917D65">
        <w:rPr>
          <w:rStyle w:val="Gl"/>
          <w:b w:val="0"/>
          <w:bCs w:val="0"/>
          <w:color w:val="000000"/>
          <w:sz w:val="24"/>
          <w:szCs w:val="24"/>
        </w:rPr>
        <w:t>):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Siparişler, müşteri ID, ürün ID, sipariş miktarı, toplam fiyat ve sipariş durumu gibi bilgileri içerir. Siparişler üzerinden stok güncellemeleri ve müşteri bütçe kontrolleri gerçekleştirilir.</w:t>
      </w:r>
    </w:p>
    <w:p w14:paraId="134F6984" w14:textId="77777777" w:rsidR="00917D65" w:rsidRPr="00917D65" w:rsidRDefault="00917D65" w:rsidP="00917D65">
      <w:pPr>
        <w:pStyle w:val="NormalWeb"/>
        <w:jc w:val="both"/>
        <w:rPr>
          <w:color w:val="000000"/>
        </w:rPr>
      </w:pPr>
      <w:proofErr w:type="spellStart"/>
      <w:r w:rsidRPr="00917D65">
        <w:rPr>
          <w:rStyle w:val="Gl"/>
          <w:b w:val="0"/>
          <w:bCs w:val="0"/>
          <w:color w:val="000000"/>
        </w:rPr>
        <w:t>Veritabanı</w:t>
      </w:r>
      <w:proofErr w:type="spellEnd"/>
      <w:r w:rsidRPr="00917D65">
        <w:rPr>
          <w:rStyle w:val="Gl"/>
          <w:b w:val="0"/>
          <w:bCs w:val="0"/>
          <w:color w:val="000000"/>
        </w:rPr>
        <w:t xml:space="preserve"> Yönetimi:</w:t>
      </w:r>
    </w:p>
    <w:p w14:paraId="688F9E8E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proofErr w:type="spellStart"/>
      <w:r w:rsidRPr="00917D65">
        <w:rPr>
          <w:rStyle w:val="Gl"/>
          <w:b w:val="0"/>
          <w:bCs w:val="0"/>
          <w:color w:val="000000"/>
          <w:sz w:val="24"/>
          <w:szCs w:val="24"/>
        </w:rPr>
        <w:t>CustomerRepository</w:t>
      </w:r>
      <w:proofErr w:type="spellEnd"/>
      <w:r w:rsidRPr="00917D65">
        <w:rPr>
          <w:rStyle w:val="Gl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917D65">
        <w:rPr>
          <w:rStyle w:val="Gl"/>
          <w:b w:val="0"/>
          <w:bCs w:val="0"/>
          <w:color w:val="000000"/>
          <w:sz w:val="24"/>
          <w:szCs w:val="24"/>
        </w:rPr>
        <w:t>ProductRepository</w:t>
      </w:r>
      <w:proofErr w:type="spellEnd"/>
      <w:r w:rsidRPr="00917D65">
        <w:rPr>
          <w:rStyle w:val="Gl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917D65">
        <w:rPr>
          <w:rStyle w:val="Gl"/>
          <w:b w:val="0"/>
          <w:bCs w:val="0"/>
          <w:color w:val="000000"/>
          <w:sz w:val="24"/>
          <w:szCs w:val="24"/>
        </w:rPr>
        <w:t>OrderRepository</w:t>
      </w:r>
      <w:proofErr w:type="spellEnd"/>
      <w:r w:rsidRPr="00917D65">
        <w:rPr>
          <w:rStyle w:val="Gl"/>
          <w:b w:val="0"/>
          <w:bCs w:val="0"/>
          <w:color w:val="000000"/>
          <w:sz w:val="24"/>
          <w:szCs w:val="24"/>
        </w:rPr>
        <w:t>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 xml:space="preserve">Bu sınıflar, müşteri, ürün ve sipariş verilerinin </w:t>
      </w:r>
      <w:proofErr w:type="spellStart"/>
      <w:r w:rsidRPr="00917D65">
        <w:rPr>
          <w:color w:val="000000"/>
          <w:sz w:val="24"/>
          <w:szCs w:val="24"/>
        </w:rPr>
        <w:t>veritabanı</w:t>
      </w:r>
      <w:proofErr w:type="spellEnd"/>
      <w:r w:rsidRPr="00917D65">
        <w:rPr>
          <w:color w:val="000000"/>
          <w:sz w:val="24"/>
          <w:szCs w:val="24"/>
        </w:rPr>
        <w:t xml:space="preserve"> işlemlerini yönetmek için kullanılır. CRUD (</w:t>
      </w:r>
      <w:proofErr w:type="spellStart"/>
      <w:r w:rsidRPr="00917D65">
        <w:rPr>
          <w:color w:val="000000"/>
          <w:sz w:val="24"/>
          <w:szCs w:val="24"/>
        </w:rPr>
        <w:t>Create</w:t>
      </w:r>
      <w:proofErr w:type="spellEnd"/>
      <w:r w:rsidRPr="00917D65">
        <w:rPr>
          <w:color w:val="000000"/>
          <w:sz w:val="24"/>
          <w:szCs w:val="24"/>
        </w:rPr>
        <w:t xml:space="preserve">, Read, Update, </w:t>
      </w:r>
      <w:proofErr w:type="spellStart"/>
      <w:r w:rsidRPr="00917D65">
        <w:rPr>
          <w:color w:val="000000"/>
          <w:sz w:val="24"/>
          <w:szCs w:val="24"/>
        </w:rPr>
        <w:t>Delete</w:t>
      </w:r>
      <w:proofErr w:type="spellEnd"/>
      <w:r w:rsidRPr="00917D65">
        <w:rPr>
          <w:color w:val="000000"/>
          <w:sz w:val="24"/>
          <w:szCs w:val="24"/>
        </w:rPr>
        <w:t>) operasyonları ve özel işlemler (örneğin stok kontrolü) bu sınıflar üzerinden gerçekleştirilir.</w:t>
      </w:r>
    </w:p>
    <w:p w14:paraId="68C290DD" w14:textId="77777777" w:rsidR="00917D65" w:rsidRPr="00917D65" w:rsidRDefault="00917D65" w:rsidP="00917D65">
      <w:pPr>
        <w:pStyle w:val="NormalWeb"/>
        <w:jc w:val="both"/>
        <w:rPr>
          <w:color w:val="000000"/>
        </w:rPr>
      </w:pPr>
      <w:r w:rsidRPr="00917D65">
        <w:rPr>
          <w:rStyle w:val="Gl"/>
          <w:b w:val="0"/>
          <w:bCs w:val="0"/>
          <w:color w:val="000000"/>
        </w:rPr>
        <w:t>Görsel Arayüz:</w:t>
      </w:r>
    </w:p>
    <w:p w14:paraId="0B3C61FA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proofErr w:type="spellStart"/>
      <w:r w:rsidRPr="00917D65">
        <w:rPr>
          <w:rStyle w:val="Gl"/>
          <w:b w:val="0"/>
          <w:bCs w:val="0"/>
          <w:color w:val="000000"/>
          <w:sz w:val="24"/>
          <w:szCs w:val="24"/>
        </w:rPr>
        <w:t>MainUI</w:t>
      </w:r>
      <w:proofErr w:type="spellEnd"/>
      <w:r w:rsidRPr="00917D65">
        <w:rPr>
          <w:rStyle w:val="Gl"/>
          <w:b w:val="0"/>
          <w:bCs w:val="0"/>
          <w:color w:val="000000"/>
          <w:sz w:val="24"/>
          <w:szCs w:val="24"/>
        </w:rPr>
        <w:t>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 xml:space="preserve">Projenin kullanıcı arayüzü, </w:t>
      </w:r>
      <w:proofErr w:type="spellStart"/>
      <w:r w:rsidRPr="00917D65">
        <w:rPr>
          <w:color w:val="000000"/>
          <w:sz w:val="24"/>
          <w:szCs w:val="24"/>
        </w:rPr>
        <w:t>JavaFX</w:t>
      </w:r>
      <w:proofErr w:type="spellEnd"/>
      <w:r w:rsidRPr="00917D65">
        <w:rPr>
          <w:color w:val="000000"/>
          <w:sz w:val="24"/>
          <w:szCs w:val="24"/>
        </w:rPr>
        <w:t xml:space="preserve"> kullanılarak oluşturulmuştur. Tablolar, </w:t>
      </w:r>
      <w:r w:rsidRPr="00917D65">
        <w:rPr>
          <w:color w:val="000000"/>
          <w:sz w:val="24"/>
          <w:szCs w:val="24"/>
        </w:rPr>
        <w:lastRenderedPageBreak/>
        <w:t>grafikler ve kullanıcı formları ile veriler dinamik olarak sunulmaktadır.</w:t>
      </w:r>
    </w:p>
    <w:p w14:paraId="268778AE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rStyle w:val="Gl"/>
          <w:b w:val="0"/>
          <w:bCs w:val="0"/>
          <w:color w:val="000000"/>
          <w:sz w:val="24"/>
          <w:szCs w:val="24"/>
        </w:rPr>
        <w:t>Müşteri Paneli: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Müşteri bilgileri, öncelik skorları ve bekleme durumları tablo halinde sunulur.</w:t>
      </w:r>
    </w:p>
    <w:p w14:paraId="362D8247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rStyle w:val="Gl"/>
          <w:b w:val="0"/>
          <w:bCs w:val="0"/>
          <w:color w:val="000000"/>
          <w:sz w:val="24"/>
          <w:szCs w:val="24"/>
        </w:rPr>
        <w:t>Stok Paneli: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Ürün stok bilgileri, tablo ve grafiklerle görselleştirilir.</w:t>
      </w:r>
    </w:p>
    <w:p w14:paraId="0AEBBA2F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rStyle w:val="Gl"/>
          <w:b w:val="0"/>
          <w:bCs w:val="0"/>
          <w:color w:val="000000"/>
          <w:sz w:val="24"/>
          <w:szCs w:val="24"/>
        </w:rPr>
        <w:t>Log Paneli: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Gerçek zamanlı loglar kayar liste halinde sunulur.</w:t>
      </w:r>
    </w:p>
    <w:p w14:paraId="40B2655A" w14:textId="64C127AB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rStyle w:val="Gl"/>
          <w:b w:val="0"/>
          <w:bCs w:val="0"/>
          <w:color w:val="000000"/>
          <w:sz w:val="24"/>
          <w:szCs w:val="24"/>
        </w:rPr>
        <w:t>Öncelik Paneli: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Müşterilerin bekleme süreleri ve dinamik öncelik skorları güncel olarak izlenir.</w:t>
      </w:r>
    </w:p>
    <w:p w14:paraId="16E708A9" w14:textId="77777777" w:rsidR="00917D65" w:rsidRPr="00917D65" w:rsidRDefault="00917D65" w:rsidP="00917D65">
      <w:pPr>
        <w:pStyle w:val="Balk4"/>
        <w:numPr>
          <w:ilvl w:val="0"/>
          <w:numId w:val="0"/>
        </w:numPr>
        <w:rPr>
          <w:b w:val="0"/>
          <w:bCs w:val="0"/>
          <w:i w:val="0"/>
          <w:iCs w:val="0"/>
          <w:color w:val="000000"/>
          <w:sz w:val="24"/>
          <w:szCs w:val="24"/>
        </w:rPr>
      </w:pPr>
      <w:r w:rsidRPr="00917D65">
        <w:rPr>
          <w:rStyle w:val="Gl"/>
          <w:i w:val="0"/>
          <w:iCs w:val="0"/>
          <w:color w:val="000000"/>
          <w:sz w:val="24"/>
          <w:szCs w:val="24"/>
        </w:rPr>
        <w:t>4.2 Mekanikler ve Kurallar</w:t>
      </w:r>
    </w:p>
    <w:p w14:paraId="38440281" w14:textId="77777777" w:rsidR="00917D65" w:rsidRPr="00917D65" w:rsidRDefault="00917D65" w:rsidP="00917D65">
      <w:pPr>
        <w:pStyle w:val="NormalWeb"/>
        <w:jc w:val="both"/>
        <w:rPr>
          <w:color w:val="000000"/>
        </w:rPr>
      </w:pPr>
      <w:r w:rsidRPr="00917D65">
        <w:rPr>
          <w:rStyle w:val="Gl"/>
          <w:b w:val="0"/>
          <w:bCs w:val="0"/>
          <w:color w:val="000000"/>
        </w:rPr>
        <w:t>Sipariş Yönetimi:</w:t>
      </w:r>
    </w:p>
    <w:p w14:paraId="2420D0CD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rStyle w:val="Gl"/>
          <w:b w:val="0"/>
          <w:bCs w:val="0"/>
          <w:color w:val="000000"/>
          <w:sz w:val="24"/>
          <w:szCs w:val="24"/>
        </w:rPr>
        <w:t>Sipariş Oluşturma: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Müşteriler, satın almak istedikleri ürünleri seçerek sipariş oluşturur. Sipariş sırasında müşteri bütçesi ve ürün stokları kontrol edilir. Eğer stok veya bütçe yetersizse işlem reddedilir.</w:t>
      </w:r>
    </w:p>
    <w:p w14:paraId="19F71C52" w14:textId="77777777" w:rsidR="00917D65" w:rsidRPr="00917D65" w:rsidRDefault="00917D65" w:rsidP="00917D65">
      <w:pPr>
        <w:pStyle w:val="NormalWeb"/>
        <w:jc w:val="both"/>
        <w:rPr>
          <w:color w:val="000000"/>
        </w:rPr>
      </w:pPr>
      <w:r w:rsidRPr="00917D65">
        <w:rPr>
          <w:rStyle w:val="Gl"/>
          <w:b w:val="0"/>
          <w:bCs w:val="0"/>
          <w:color w:val="000000"/>
        </w:rPr>
        <w:t>Dinamik Öncelik Algoritması:</w:t>
      </w:r>
    </w:p>
    <w:p w14:paraId="38063315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color w:val="000000"/>
          <w:sz w:val="24"/>
          <w:szCs w:val="24"/>
        </w:rPr>
        <w:t>Premium müşteriler, temel öncelik skoruyla önde gelir.</w:t>
      </w:r>
    </w:p>
    <w:p w14:paraId="60E2766E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color w:val="000000"/>
          <w:sz w:val="24"/>
          <w:szCs w:val="24"/>
        </w:rPr>
        <w:t>Standart müşterilerin bekleme süreleri arttıkça,</w:t>
      </w:r>
      <w:r w:rsidRPr="00917D65">
        <w:rPr>
          <w:rStyle w:val="apple-converted-space"/>
          <w:color w:val="000000"/>
          <w:sz w:val="24"/>
          <w:szCs w:val="24"/>
        </w:rPr>
        <w:t> </w:t>
      </w:r>
      <w:proofErr w:type="spellStart"/>
      <w:r w:rsidRPr="00917D65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ÖncelikSkoru</w:t>
      </w:r>
      <w:proofErr w:type="spellEnd"/>
      <w:r w:rsidRPr="00917D65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917D65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TemelSkor</w:t>
      </w:r>
      <w:proofErr w:type="spellEnd"/>
      <w:r w:rsidRPr="00917D65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 xml:space="preserve"> + (</w:t>
      </w:r>
      <w:proofErr w:type="spellStart"/>
      <w:r w:rsidRPr="00917D65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BeklemeSüresi</w:t>
      </w:r>
      <w:proofErr w:type="spellEnd"/>
      <w:r w:rsidRPr="00917D65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 xml:space="preserve"> × </w:t>
      </w:r>
      <w:proofErr w:type="gramStart"/>
      <w:r w:rsidRPr="00917D65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0.5)</w:t>
      </w:r>
      <w:r w:rsidRPr="00917D65">
        <w:rPr>
          <w:color w:val="000000"/>
          <w:sz w:val="24"/>
          <w:szCs w:val="24"/>
        </w:rPr>
        <w:t>formülüyle</w:t>
      </w:r>
      <w:proofErr w:type="gramEnd"/>
      <w:r w:rsidRPr="00917D65">
        <w:rPr>
          <w:color w:val="000000"/>
          <w:sz w:val="24"/>
          <w:szCs w:val="24"/>
        </w:rPr>
        <w:t xml:space="preserve"> öncelikleri yükselir.</w:t>
      </w:r>
    </w:p>
    <w:p w14:paraId="6AE656F0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color w:val="000000"/>
          <w:sz w:val="24"/>
          <w:szCs w:val="24"/>
        </w:rPr>
        <w:t>Müşteri türü değişse bile mevcut sıralama bir sonraki işlem için geçerli olur.</w:t>
      </w:r>
    </w:p>
    <w:p w14:paraId="21A2347E" w14:textId="77777777" w:rsidR="00917D65" w:rsidRPr="00917D65" w:rsidRDefault="00917D65" w:rsidP="00917D65">
      <w:pPr>
        <w:pStyle w:val="NormalWeb"/>
        <w:jc w:val="both"/>
        <w:rPr>
          <w:color w:val="000000"/>
        </w:rPr>
      </w:pPr>
      <w:r w:rsidRPr="00917D65">
        <w:rPr>
          <w:rStyle w:val="Gl"/>
          <w:b w:val="0"/>
          <w:bCs w:val="0"/>
          <w:color w:val="000000"/>
        </w:rPr>
        <w:t>Stok Yönetimi:</w:t>
      </w:r>
    </w:p>
    <w:p w14:paraId="66C490A0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color w:val="000000"/>
          <w:sz w:val="24"/>
          <w:szCs w:val="24"/>
        </w:rPr>
        <w:t>Ürün stokları her satın alma işleminde güncellenir.</w:t>
      </w:r>
    </w:p>
    <w:p w14:paraId="1DED3593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color w:val="000000"/>
          <w:sz w:val="24"/>
          <w:szCs w:val="24"/>
        </w:rPr>
        <w:t>Eğer bir ürünün stoğu yetersizse, sipariş işlemi hata mesajıyla reddedilir.</w:t>
      </w:r>
    </w:p>
    <w:p w14:paraId="302D0E03" w14:textId="77777777" w:rsidR="00917D65" w:rsidRPr="00917D65" w:rsidRDefault="00917D65" w:rsidP="00917D65">
      <w:pPr>
        <w:pStyle w:val="NormalWeb"/>
        <w:jc w:val="both"/>
        <w:rPr>
          <w:color w:val="000000"/>
        </w:rPr>
      </w:pPr>
      <w:r w:rsidRPr="00917D65">
        <w:rPr>
          <w:rStyle w:val="Gl"/>
          <w:b w:val="0"/>
          <w:bCs w:val="0"/>
          <w:color w:val="000000"/>
        </w:rPr>
        <w:t>Zaman Aşımı ve İptal:</w:t>
      </w:r>
    </w:p>
    <w:p w14:paraId="4B7F591D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color w:val="000000"/>
          <w:sz w:val="24"/>
          <w:szCs w:val="24"/>
        </w:rPr>
        <w:t>Bir müşteri 15 saniyeden uzun süre beklerse, işlem zaman aşımına uğrayarak iptal edilir ve sistemde loglanır.</w:t>
      </w:r>
    </w:p>
    <w:p w14:paraId="6F8A8712" w14:textId="77777777" w:rsidR="00917D65" w:rsidRPr="00917D65" w:rsidRDefault="00917D65" w:rsidP="00917D65">
      <w:pPr>
        <w:pStyle w:val="NormalWeb"/>
        <w:jc w:val="both"/>
        <w:rPr>
          <w:color w:val="000000"/>
        </w:rPr>
      </w:pPr>
      <w:r w:rsidRPr="00917D65">
        <w:rPr>
          <w:rStyle w:val="Gl"/>
          <w:b w:val="0"/>
          <w:bCs w:val="0"/>
          <w:color w:val="000000"/>
        </w:rPr>
        <w:t>Loglama:</w:t>
      </w:r>
    </w:p>
    <w:p w14:paraId="306CC011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color w:val="000000"/>
          <w:sz w:val="24"/>
          <w:szCs w:val="24"/>
        </w:rPr>
        <w:t>Tüm işlemler gerçek zamanlı olarak kaydedilir.</w:t>
      </w:r>
    </w:p>
    <w:p w14:paraId="57110FD6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rStyle w:val="Gl"/>
          <w:b w:val="0"/>
          <w:bCs w:val="0"/>
          <w:color w:val="000000"/>
          <w:sz w:val="24"/>
          <w:szCs w:val="24"/>
        </w:rPr>
        <w:t>Başarılı İşlemler: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Müşteri ve ürün bilgileriyle birlikte loglanır.</w:t>
      </w:r>
    </w:p>
    <w:p w14:paraId="4AEDEA61" w14:textId="285751A8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rStyle w:val="Gl"/>
          <w:b w:val="0"/>
          <w:bCs w:val="0"/>
          <w:color w:val="000000"/>
          <w:sz w:val="24"/>
          <w:szCs w:val="24"/>
        </w:rPr>
        <w:t>Başarısız İşlemler: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Stok yetersizliği, zaman aşımı veya bütçe yetersizliği durumları ayrıca kaydedilir.</w:t>
      </w:r>
    </w:p>
    <w:p w14:paraId="24455DA9" w14:textId="77777777" w:rsidR="00917D65" w:rsidRPr="00917D65" w:rsidRDefault="00917D65" w:rsidP="00917D65">
      <w:pPr>
        <w:pStyle w:val="Balk4"/>
        <w:numPr>
          <w:ilvl w:val="0"/>
          <w:numId w:val="0"/>
        </w:numPr>
        <w:rPr>
          <w:b w:val="0"/>
          <w:bCs w:val="0"/>
          <w:i w:val="0"/>
          <w:iCs w:val="0"/>
          <w:color w:val="000000"/>
          <w:sz w:val="24"/>
          <w:szCs w:val="24"/>
        </w:rPr>
      </w:pPr>
      <w:r w:rsidRPr="00917D65">
        <w:rPr>
          <w:rStyle w:val="Gl"/>
          <w:i w:val="0"/>
          <w:iCs w:val="0"/>
          <w:color w:val="000000"/>
          <w:sz w:val="24"/>
          <w:szCs w:val="24"/>
        </w:rPr>
        <w:t>4.3 Kullanılan Teknolojiler ve Araçlar</w:t>
      </w:r>
    </w:p>
    <w:p w14:paraId="1426EEBE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rStyle w:val="Gl"/>
          <w:b w:val="0"/>
          <w:bCs w:val="0"/>
          <w:color w:val="000000"/>
          <w:sz w:val="24"/>
          <w:szCs w:val="24"/>
        </w:rPr>
        <w:t>Programlama Dili: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Java</w:t>
      </w:r>
    </w:p>
    <w:p w14:paraId="34A1BA67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proofErr w:type="spellStart"/>
      <w:r w:rsidRPr="00917D65">
        <w:rPr>
          <w:rStyle w:val="Gl"/>
          <w:b w:val="0"/>
          <w:bCs w:val="0"/>
          <w:color w:val="000000"/>
          <w:sz w:val="24"/>
          <w:szCs w:val="24"/>
        </w:rPr>
        <w:t>Veritabanı</w:t>
      </w:r>
      <w:proofErr w:type="spellEnd"/>
      <w:r w:rsidRPr="00917D65">
        <w:rPr>
          <w:rStyle w:val="Gl"/>
          <w:b w:val="0"/>
          <w:bCs w:val="0"/>
          <w:color w:val="000000"/>
          <w:sz w:val="24"/>
          <w:szCs w:val="24"/>
        </w:rPr>
        <w:t>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MySQL</w:t>
      </w:r>
    </w:p>
    <w:p w14:paraId="3B78D0EB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rStyle w:val="Gl"/>
          <w:b w:val="0"/>
          <w:bCs w:val="0"/>
          <w:color w:val="000000"/>
          <w:sz w:val="24"/>
          <w:szCs w:val="24"/>
        </w:rPr>
        <w:t>Görselleştirme:</w:t>
      </w:r>
      <w:r w:rsidRPr="00917D65">
        <w:rPr>
          <w:rStyle w:val="apple-converted-space"/>
          <w:color w:val="000000"/>
          <w:sz w:val="24"/>
          <w:szCs w:val="24"/>
        </w:rPr>
        <w:t> </w:t>
      </w:r>
      <w:proofErr w:type="spellStart"/>
      <w:r w:rsidRPr="00917D65">
        <w:rPr>
          <w:color w:val="000000"/>
          <w:sz w:val="24"/>
          <w:szCs w:val="24"/>
        </w:rPr>
        <w:t>JavaFX</w:t>
      </w:r>
      <w:proofErr w:type="spellEnd"/>
    </w:p>
    <w:p w14:paraId="24F3967F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917D65">
        <w:rPr>
          <w:rStyle w:val="Gl"/>
          <w:b w:val="0"/>
          <w:bCs w:val="0"/>
          <w:color w:val="000000"/>
          <w:sz w:val="24"/>
          <w:szCs w:val="24"/>
        </w:rPr>
        <w:t>Kod Yönetimi: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Nesne yönelimli programlama prensipleri uygulanmıştır:</w:t>
      </w:r>
    </w:p>
    <w:p w14:paraId="2FE158C9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proofErr w:type="spellStart"/>
      <w:r w:rsidRPr="00917D65">
        <w:rPr>
          <w:rStyle w:val="Gl"/>
          <w:b w:val="0"/>
          <w:bCs w:val="0"/>
          <w:color w:val="000000"/>
          <w:sz w:val="24"/>
          <w:szCs w:val="24"/>
        </w:rPr>
        <w:t>Encapsulation</w:t>
      </w:r>
      <w:proofErr w:type="spellEnd"/>
      <w:r w:rsidRPr="00917D65">
        <w:rPr>
          <w:rStyle w:val="Gl"/>
          <w:b w:val="0"/>
          <w:bCs w:val="0"/>
          <w:color w:val="000000"/>
          <w:sz w:val="24"/>
          <w:szCs w:val="24"/>
        </w:rPr>
        <w:t>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 xml:space="preserve">Verilere dışarıdan erişim, </w:t>
      </w:r>
      <w:proofErr w:type="spellStart"/>
      <w:r w:rsidRPr="00917D65">
        <w:rPr>
          <w:color w:val="000000"/>
          <w:sz w:val="24"/>
          <w:szCs w:val="24"/>
        </w:rPr>
        <w:t>getter</w:t>
      </w:r>
      <w:proofErr w:type="spellEnd"/>
      <w:r w:rsidRPr="00917D65">
        <w:rPr>
          <w:color w:val="000000"/>
          <w:sz w:val="24"/>
          <w:szCs w:val="24"/>
        </w:rPr>
        <w:t xml:space="preserve"> ve </w:t>
      </w:r>
      <w:proofErr w:type="spellStart"/>
      <w:r w:rsidRPr="00917D65">
        <w:rPr>
          <w:color w:val="000000"/>
          <w:sz w:val="24"/>
          <w:szCs w:val="24"/>
        </w:rPr>
        <w:t>setter</w:t>
      </w:r>
      <w:proofErr w:type="spellEnd"/>
      <w:r w:rsidRPr="00917D65">
        <w:rPr>
          <w:color w:val="000000"/>
          <w:sz w:val="24"/>
          <w:szCs w:val="24"/>
        </w:rPr>
        <w:t xml:space="preserve"> metotlarıyla sınırlandırılmıştır.</w:t>
      </w:r>
    </w:p>
    <w:p w14:paraId="7317D7E8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proofErr w:type="spellStart"/>
      <w:r w:rsidRPr="00917D65">
        <w:rPr>
          <w:rStyle w:val="Gl"/>
          <w:b w:val="0"/>
          <w:bCs w:val="0"/>
          <w:color w:val="000000"/>
          <w:sz w:val="24"/>
          <w:szCs w:val="24"/>
        </w:rPr>
        <w:t>Inheritance</w:t>
      </w:r>
      <w:proofErr w:type="spellEnd"/>
      <w:r w:rsidRPr="00917D65">
        <w:rPr>
          <w:rStyle w:val="Gl"/>
          <w:b w:val="0"/>
          <w:bCs w:val="0"/>
          <w:color w:val="000000"/>
          <w:sz w:val="24"/>
          <w:szCs w:val="24"/>
        </w:rPr>
        <w:t>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Müşteri ve ürün türleri için sınıf kalıtımı kullanılmıştır.</w:t>
      </w:r>
    </w:p>
    <w:p w14:paraId="74C2C4A8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proofErr w:type="spellStart"/>
      <w:r w:rsidRPr="00917D65">
        <w:rPr>
          <w:rStyle w:val="Gl"/>
          <w:b w:val="0"/>
          <w:bCs w:val="0"/>
          <w:color w:val="000000"/>
          <w:sz w:val="24"/>
          <w:szCs w:val="24"/>
        </w:rPr>
        <w:t>Polymorphism</w:t>
      </w:r>
      <w:proofErr w:type="spellEnd"/>
      <w:r w:rsidRPr="00917D65">
        <w:rPr>
          <w:rStyle w:val="Gl"/>
          <w:b w:val="0"/>
          <w:bCs w:val="0"/>
          <w:color w:val="000000"/>
          <w:sz w:val="24"/>
          <w:szCs w:val="24"/>
        </w:rPr>
        <w:t>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Farklı müşteri türlerine özel işlem sıralamaları uygulanmıştır.</w:t>
      </w:r>
    </w:p>
    <w:p w14:paraId="6EFF5817" w14:textId="77777777" w:rsidR="00917D65" w:rsidRPr="00917D65" w:rsidRDefault="00917D65" w:rsidP="00917D65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proofErr w:type="spellStart"/>
      <w:r w:rsidRPr="00917D65">
        <w:rPr>
          <w:rStyle w:val="Gl"/>
          <w:b w:val="0"/>
          <w:bCs w:val="0"/>
          <w:color w:val="000000"/>
          <w:sz w:val="24"/>
          <w:szCs w:val="24"/>
        </w:rPr>
        <w:t>Abstraction</w:t>
      </w:r>
      <w:proofErr w:type="spellEnd"/>
      <w:r w:rsidRPr="00917D65">
        <w:rPr>
          <w:rStyle w:val="Gl"/>
          <w:b w:val="0"/>
          <w:bCs w:val="0"/>
          <w:color w:val="000000"/>
          <w:sz w:val="24"/>
          <w:szCs w:val="24"/>
        </w:rPr>
        <w:t>:</w:t>
      </w:r>
      <w:r w:rsidRPr="00917D65">
        <w:rPr>
          <w:rStyle w:val="apple-converted-space"/>
          <w:color w:val="000000"/>
          <w:sz w:val="24"/>
          <w:szCs w:val="24"/>
        </w:rPr>
        <w:t> </w:t>
      </w:r>
      <w:r w:rsidRPr="00917D65">
        <w:rPr>
          <w:color w:val="000000"/>
          <w:sz w:val="24"/>
          <w:szCs w:val="24"/>
        </w:rPr>
        <w:t>Soyut sınıflar ile sistem genelleştirilmiştir.</w:t>
      </w:r>
    </w:p>
    <w:p w14:paraId="4AF77FA8" w14:textId="77777777" w:rsidR="004D477A" w:rsidRPr="004D477A" w:rsidRDefault="004D477A" w:rsidP="004D477A">
      <w:pPr>
        <w:pStyle w:val="Balk1"/>
        <w:numPr>
          <w:ilvl w:val="0"/>
          <w:numId w:val="0"/>
        </w:numPr>
        <w:ind w:left="28"/>
        <w:jc w:val="both"/>
        <w:rPr>
          <w:sz w:val="24"/>
          <w:szCs w:val="24"/>
        </w:rPr>
      </w:pPr>
    </w:p>
    <w:p w14:paraId="2AD204DC" w14:textId="2C039F77" w:rsidR="004D477A" w:rsidRPr="004D477A" w:rsidRDefault="004D477A" w:rsidP="004D477A">
      <w:pPr>
        <w:pStyle w:val="Balk1"/>
        <w:jc w:val="both"/>
        <w:rPr>
          <w:sz w:val="24"/>
          <w:szCs w:val="24"/>
        </w:rPr>
      </w:pPr>
      <w:r w:rsidRPr="004D477A">
        <w:rPr>
          <w:sz w:val="24"/>
          <w:szCs w:val="24"/>
        </w:rPr>
        <w:t>Katkılar</w:t>
      </w:r>
    </w:p>
    <w:p w14:paraId="5BF0D51D" w14:textId="77777777" w:rsidR="00091EE2" w:rsidRPr="00091EE2" w:rsidRDefault="00091EE2" w:rsidP="00091EE2">
      <w:pPr>
        <w:pStyle w:val="NormalWeb"/>
        <w:rPr>
          <w:color w:val="000000"/>
        </w:rPr>
      </w:pPr>
      <w:r w:rsidRPr="00091EE2">
        <w:rPr>
          <w:color w:val="000000"/>
        </w:rPr>
        <w:t>Proje, yazılım geliştiricilere aşağıdaki teknik becerilerin kazanılmasını sağlamıştır:</w:t>
      </w:r>
    </w:p>
    <w:p w14:paraId="412C9F4A" w14:textId="77777777" w:rsidR="00091EE2" w:rsidRPr="00091EE2" w:rsidRDefault="00091EE2" w:rsidP="00091EE2">
      <w:pPr>
        <w:pStyle w:val="NormalWeb"/>
        <w:rPr>
          <w:color w:val="000000"/>
        </w:rPr>
      </w:pPr>
      <w:proofErr w:type="spellStart"/>
      <w:r w:rsidRPr="00091EE2">
        <w:rPr>
          <w:rStyle w:val="Gl"/>
          <w:color w:val="000000"/>
        </w:rPr>
        <w:lastRenderedPageBreak/>
        <w:t>JavaFX</w:t>
      </w:r>
      <w:proofErr w:type="spellEnd"/>
      <w:r w:rsidRPr="00091EE2">
        <w:rPr>
          <w:rStyle w:val="Gl"/>
          <w:color w:val="000000"/>
        </w:rPr>
        <w:t xml:space="preserve"> Kullanımı:</w:t>
      </w:r>
      <w:r w:rsidRPr="00091EE2">
        <w:rPr>
          <w:rStyle w:val="apple-converted-space"/>
          <w:color w:val="000000"/>
        </w:rPr>
        <w:t> </w:t>
      </w:r>
      <w:r w:rsidRPr="00091EE2">
        <w:rPr>
          <w:color w:val="000000"/>
        </w:rPr>
        <w:t xml:space="preserve">Grafiksel arayüz tasarımı, kullanıcı dostu bir masaüstü uygulamanın nasıl oluşturulabileceğini göstermiştir. Tablolar, grafikler ve kullanıcı etkileşimleri için </w:t>
      </w:r>
      <w:proofErr w:type="spellStart"/>
      <w:r w:rsidRPr="00091EE2">
        <w:rPr>
          <w:color w:val="000000"/>
        </w:rPr>
        <w:t>JavaFX</w:t>
      </w:r>
      <w:proofErr w:type="spellEnd"/>
      <w:r w:rsidRPr="00091EE2">
        <w:rPr>
          <w:color w:val="000000"/>
        </w:rPr>
        <w:t xml:space="preserve"> bileşenleri kullanılmıştır. (</w:t>
      </w:r>
      <w:proofErr w:type="spellStart"/>
      <w:r w:rsidRPr="00091EE2">
        <w:rPr>
          <w:rStyle w:val="HTMLKodu"/>
          <w:rFonts w:ascii="Times New Roman" w:hAnsi="Times New Roman" w:cs="Times New Roman"/>
          <w:color w:val="000000"/>
          <w:sz w:val="24"/>
          <w:szCs w:val="24"/>
        </w:rPr>
        <w:t>MainUI</w:t>
      </w:r>
      <w:proofErr w:type="spellEnd"/>
      <w:r w:rsidRPr="00091EE2">
        <w:rPr>
          <w:color w:val="000000"/>
        </w:rPr>
        <w:t>,</w:t>
      </w:r>
      <w:r w:rsidRPr="00091EE2">
        <w:rPr>
          <w:rStyle w:val="apple-converted-space"/>
          <w:color w:val="000000"/>
        </w:rPr>
        <w:t> </w:t>
      </w:r>
      <w:proofErr w:type="spellStart"/>
      <w:r w:rsidRPr="00091EE2">
        <w:rPr>
          <w:rStyle w:val="HTMLKodu"/>
          <w:rFonts w:ascii="Times New Roman" w:hAnsi="Times New Roman" w:cs="Times New Roman"/>
          <w:color w:val="000000"/>
          <w:sz w:val="24"/>
          <w:szCs w:val="24"/>
        </w:rPr>
        <w:t>StockPanel</w:t>
      </w:r>
      <w:proofErr w:type="spellEnd"/>
      <w:r w:rsidRPr="00091EE2">
        <w:rPr>
          <w:rStyle w:val="apple-converted-space"/>
          <w:color w:val="000000"/>
        </w:rPr>
        <w:t> </w:t>
      </w:r>
      <w:r w:rsidRPr="00091EE2">
        <w:rPr>
          <w:color w:val="000000"/>
        </w:rPr>
        <w:t>sınıfları)</w:t>
      </w:r>
    </w:p>
    <w:p w14:paraId="67E7A6FB" w14:textId="77777777" w:rsidR="00091EE2" w:rsidRPr="00091EE2" w:rsidRDefault="00091EE2" w:rsidP="00091EE2">
      <w:pPr>
        <w:pStyle w:val="NormalWeb"/>
        <w:rPr>
          <w:color w:val="000000"/>
        </w:rPr>
      </w:pPr>
      <w:r w:rsidRPr="00091EE2">
        <w:rPr>
          <w:rStyle w:val="Gl"/>
          <w:color w:val="000000"/>
        </w:rPr>
        <w:t>Dinamik Veri Yönetimi:</w:t>
      </w:r>
    </w:p>
    <w:p w14:paraId="3CFDE7DD" w14:textId="77777777" w:rsidR="00091EE2" w:rsidRPr="00091EE2" w:rsidRDefault="00091EE2" w:rsidP="00091EE2">
      <w:pPr>
        <w:suppressAutoHyphens w:val="0"/>
        <w:spacing w:before="100" w:beforeAutospacing="1" w:after="100" w:afterAutospacing="1"/>
        <w:jc w:val="left"/>
        <w:rPr>
          <w:color w:val="000000"/>
          <w:sz w:val="24"/>
          <w:szCs w:val="24"/>
        </w:rPr>
      </w:pPr>
      <w:r w:rsidRPr="00091EE2">
        <w:rPr>
          <w:color w:val="000000"/>
          <w:sz w:val="24"/>
          <w:szCs w:val="24"/>
        </w:rPr>
        <w:t>Ürün stoklarının ve müşteri bütçelerinin dinamik olarak güncellenmesi, veri yönetimi açısından projeye esneklik sağlamıştır. (</w:t>
      </w:r>
      <w:proofErr w:type="spellStart"/>
      <w:proofErr w:type="gramStart"/>
      <w:r w:rsidRPr="00091EE2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updateProductStock</w:t>
      </w:r>
      <w:proofErr w:type="spellEnd"/>
      <w:r w:rsidRPr="00091EE2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(</w:t>
      </w:r>
      <w:proofErr w:type="gramEnd"/>
      <w:r w:rsidRPr="00091EE2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)</w:t>
      </w:r>
      <w:r w:rsidRPr="00091EE2">
        <w:rPr>
          <w:color w:val="000000"/>
          <w:sz w:val="24"/>
          <w:szCs w:val="24"/>
        </w:rPr>
        <w:t>,</w:t>
      </w:r>
      <w:r w:rsidRPr="00091EE2">
        <w:rPr>
          <w:rStyle w:val="apple-converted-space"/>
          <w:color w:val="000000"/>
          <w:sz w:val="24"/>
          <w:szCs w:val="24"/>
        </w:rPr>
        <w:t> </w:t>
      </w:r>
      <w:proofErr w:type="spellStart"/>
      <w:proofErr w:type="gramStart"/>
      <w:r w:rsidRPr="00091EE2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updateCustomer</w:t>
      </w:r>
      <w:proofErr w:type="spellEnd"/>
      <w:r w:rsidRPr="00091EE2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(</w:t>
      </w:r>
      <w:proofErr w:type="gramEnd"/>
      <w:r w:rsidRPr="00091EE2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)</w:t>
      </w:r>
      <w:r w:rsidRPr="00091EE2">
        <w:rPr>
          <w:color w:val="000000"/>
          <w:sz w:val="24"/>
          <w:szCs w:val="24"/>
        </w:rPr>
        <w:t>)</w:t>
      </w:r>
    </w:p>
    <w:p w14:paraId="73B4ECB6" w14:textId="77777777" w:rsidR="00091EE2" w:rsidRPr="00091EE2" w:rsidRDefault="00091EE2" w:rsidP="00091EE2">
      <w:pPr>
        <w:suppressAutoHyphens w:val="0"/>
        <w:spacing w:before="100" w:beforeAutospacing="1" w:after="100" w:afterAutospacing="1"/>
        <w:jc w:val="left"/>
        <w:rPr>
          <w:color w:val="000000"/>
          <w:sz w:val="24"/>
          <w:szCs w:val="24"/>
        </w:rPr>
      </w:pPr>
      <w:r w:rsidRPr="00091EE2">
        <w:rPr>
          <w:color w:val="000000"/>
          <w:sz w:val="24"/>
          <w:szCs w:val="24"/>
        </w:rPr>
        <w:t xml:space="preserve">Siparişler ve loglama sistemi, </w:t>
      </w:r>
      <w:proofErr w:type="spellStart"/>
      <w:r w:rsidRPr="00091EE2">
        <w:rPr>
          <w:color w:val="000000"/>
          <w:sz w:val="24"/>
          <w:szCs w:val="24"/>
        </w:rPr>
        <w:t>veritabanı</w:t>
      </w:r>
      <w:proofErr w:type="spellEnd"/>
      <w:r w:rsidRPr="00091EE2">
        <w:rPr>
          <w:color w:val="000000"/>
          <w:sz w:val="24"/>
          <w:szCs w:val="24"/>
        </w:rPr>
        <w:t xml:space="preserve"> ile gerçek zamanlı iletişim kurularak eş zamanlı olarak yönetilmiştir. (</w:t>
      </w:r>
      <w:proofErr w:type="spellStart"/>
      <w:r w:rsidRPr="00091EE2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LogRepository</w:t>
      </w:r>
      <w:proofErr w:type="spellEnd"/>
      <w:r w:rsidRPr="00091EE2">
        <w:rPr>
          <w:color w:val="000000"/>
          <w:sz w:val="24"/>
          <w:szCs w:val="24"/>
        </w:rPr>
        <w:t>,</w:t>
      </w:r>
      <w:r w:rsidRPr="00091EE2">
        <w:rPr>
          <w:rStyle w:val="apple-converted-space"/>
          <w:color w:val="000000"/>
          <w:sz w:val="24"/>
          <w:szCs w:val="24"/>
        </w:rPr>
        <w:t> </w:t>
      </w:r>
      <w:proofErr w:type="spellStart"/>
      <w:r w:rsidRPr="00091EE2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OrderRepository</w:t>
      </w:r>
      <w:proofErr w:type="spellEnd"/>
      <w:r w:rsidRPr="00091EE2">
        <w:rPr>
          <w:color w:val="000000"/>
          <w:sz w:val="24"/>
          <w:szCs w:val="24"/>
        </w:rPr>
        <w:t>)</w:t>
      </w:r>
    </w:p>
    <w:p w14:paraId="7EEA03BD" w14:textId="77777777" w:rsidR="00091EE2" w:rsidRPr="00091EE2" w:rsidRDefault="00091EE2" w:rsidP="00091EE2">
      <w:pPr>
        <w:pStyle w:val="NormalWeb"/>
        <w:rPr>
          <w:color w:val="000000"/>
        </w:rPr>
      </w:pPr>
      <w:proofErr w:type="spellStart"/>
      <w:r w:rsidRPr="00091EE2">
        <w:rPr>
          <w:rStyle w:val="Gl"/>
          <w:color w:val="000000"/>
        </w:rPr>
        <w:t>Multithreading</w:t>
      </w:r>
      <w:proofErr w:type="spellEnd"/>
      <w:r w:rsidRPr="00091EE2">
        <w:rPr>
          <w:rStyle w:val="Gl"/>
          <w:color w:val="000000"/>
        </w:rPr>
        <w:t xml:space="preserve"> ve Senkronizasyon:</w:t>
      </w:r>
    </w:p>
    <w:p w14:paraId="729E7327" w14:textId="77777777" w:rsidR="00091EE2" w:rsidRPr="00091EE2" w:rsidRDefault="00091EE2" w:rsidP="00091EE2">
      <w:pPr>
        <w:suppressAutoHyphens w:val="0"/>
        <w:spacing w:before="100" w:beforeAutospacing="1" w:after="100" w:afterAutospacing="1"/>
        <w:jc w:val="left"/>
        <w:rPr>
          <w:color w:val="000000"/>
          <w:sz w:val="24"/>
          <w:szCs w:val="24"/>
        </w:rPr>
      </w:pPr>
      <w:r w:rsidRPr="00091EE2">
        <w:rPr>
          <w:color w:val="000000"/>
          <w:sz w:val="24"/>
          <w:szCs w:val="24"/>
        </w:rPr>
        <w:t xml:space="preserve">Admin işlemleri ve müşteri işlemlerinin paralel olarak yürütülmesi, kaynak yönetimi ve veri tutarlılığını sağlamak için </w:t>
      </w:r>
      <w:proofErr w:type="spellStart"/>
      <w:r w:rsidRPr="00091EE2">
        <w:rPr>
          <w:color w:val="000000"/>
          <w:sz w:val="24"/>
          <w:szCs w:val="24"/>
        </w:rPr>
        <w:t>multithreading</w:t>
      </w:r>
      <w:proofErr w:type="spellEnd"/>
      <w:r w:rsidRPr="00091EE2">
        <w:rPr>
          <w:color w:val="000000"/>
          <w:sz w:val="24"/>
          <w:szCs w:val="24"/>
        </w:rPr>
        <w:t xml:space="preserve"> yapısını başarılı bir şekilde uygulamıştır. (</w:t>
      </w:r>
      <w:proofErr w:type="spellStart"/>
      <w:r w:rsidRPr="00091EE2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Thread</w:t>
      </w:r>
      <w:proofErr w:type="spellEnd"/>
      <w:r w:rsidRPr="00091EE2">
        <w:rPr>
          <w:color w:val="000000"/>
          <w:sz w:val="24"/>
          <w:szCs w:val="24"/>
        </w:rPr>
        <w:t>,</w:t>
      </w:r>
      <w:r w:rsidRPr="00091EE2">
        <w:rPr>
          <w:rStyle w:val="apple-converted-space"/>
          <w:color w:val="000000"/>
          <w:sz w:val="24"/>
          <w:szCs w:val="24"/>
        </w:rPr>
        <w:t> </w:t>
      </w:r>
      <w:proofErr w:type="spellStart"/>
      <w:r w:rsidRPr="00091EE2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Semaphore</w:t>
      </w:r>
      <w:proofErr w:type="spellEnd"/>
      <w:r w:rsidRPr="00091EE2">
        <w:rPr>
          <w:rStyle w:val="apple-converted-space"/>
          <w:color w:val="000000"/>
          <w:sz w:val="24"/>
          <w:szCs w:val="24"/>
        </w:rPr>
        <w:t> </w:t>
      </w:r>
      <w:r w:rsidRPr="00091EE2">
        <w:rPr>
          <w:color w:val="000000"/>
          <w:sz w:val="24"/>
          <w:szCs w:val="24"/>
        </w:rPr>
        <w:t>uygulamaları)</w:t>
      </w:r>
    </w:p>
    <w:p w14:paraId="43B484FF" w14:textId="77777777" w:rsidR="00091EE2" w:rsidRPr="00091EE2" w:rsidRDefault="00091EE2" w:rsidP="00091EE2">
      <w:pPr>
        <w:pStyle w:val="NormalWeb"/>
        <w:rPr>
          <w:color w:val="000000"/>
        </w:rPr>
      </w:pPr>
      <w:r w:rsidRPr="00091EE2">
        <w:rPr>
          <w:rStyle w:val="Gl"/>
          <w:color w:val="000000"/>
        </w:rPr>
        <w:t>Dinamik Öncelik ve Bekleme Süresi Yönetimi:</w:t>
      </w:r>
    </w:p>
    <w:p w14:paraId="7F5EFEC7" w14:textId="77777777" w:rsidR="00091EE2" w:rsidRPr="00091EE2" w:rsidRDefault="00091EE2" w:rsidP="00091EE2">
      <w:pPr>
        <w:suppressAutoHyphens w:val="0"/>
        <w:spacing w:before="100" w:beforeAutospacing="1" w:after="100" w:afterAutospacing="1"/>
        <w:jc w:val="left"/>
        <w:rPr>
          <w:color w:val="000000"/>
          <w:sz w:val="24"/>
          <w:szCs w:val="24"/>
        </w:rPr>
      </w:pPr>
      <w:r w:rsidRPr="00091EE2">
        <w:rPr>
          <w:color w:val="000000"/>
          <w:sz w:val="24"/>
          <w:szCs w:val="24"/>
        </w:rPr>
        <w:t>Müşterilerin bekleme sürelerine dayalı olarak sıralanması ve işlemlerin öncelik sırasına göre gerçekleştirilmesi sistemin performansını optimize etmiştir. (</w:t>
      </w:r>
      <w:r w:rsidRPr="00091EE2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PriorityPanel</w:t>
      </w:r>
      <w:r w:rsidRPr="00091EE2">
        <w:rPr>
          <w:color w:val="000000"/>
          <w:sz w:val="24"/>
          <w:szCs w:val="24"/>
        </w:rPr>
        <w:t>,</w:t>
      </w:r>
      <w:r w:rsidRPr="00091EE2">
        <w:rPr>
          <w:rStyle w:val="apple-converted-space"/>
          <w:color w:val="000000"/>
          <w:sz w:val="24"/>
          <w:szCs w:val="24"/>
        </w:rPr>
        <w:t> </w:t>
      </w:r>
      <w:r w:rsidRPr="00091EE2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Customer</w:t>
      </w:r>
      <w:r w:rsidRPr="00091EE2">
        <w:rPr>
          <w:rStyle w:val="apple-converted-space"/>
          <w:color w:val="000000"/>
          <w:sz w:val="24"/>
          <w:szCs w:val="24"/>
        </w:rPr>
        <w:t> </w:t>
      </w:r>
      <w:r w:rsidRPr="00091EE2">
        <w:rPr>
          <w:color w:val="000000"/>
          <w:sz w:val="24"/>
          <w:szCs w:val="24"/>
        </w:rPr>
        <w:t>sınıfındaki</w:t>
      </w:r>
      <w:r w:rsidRPr="00091EE2">
        <w:rPr>
          <w:rStyle w:val="apple-converted-space"/>
          <w:color w:val="000000"/>
          <w:sz w:val="24"/>
          <w:szCs w:val="24"/>
        </w:rPr>
        <w:t> </w:t>
      </w:r>
      <w:proofErr w:type="gramStart"/>
      <w:r w:rsidRPr="00091EE2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calculatePriorityScore(</w:t>
      </w:r>
      <w:proofErr w:type="gramEnd"/>
      <w:r w:rsidRPr="00091EE2">
        <w:rPr>
          <w:rStyle w:val="HTMLKodu"/>
          <w:rFonts w:ascii="Times New Roman" w:eastAsia="MS Mincho" w:hAnsi="Times New Roman" w:cs="Times New Roman"/>
          <w:color w:val="000000"/>
          <w:sz w:val="24"/>
          <w:szCs w:val="24"/>
        </w:rPr>
        <w:t>)</w:t>
      </w:r>
      <w:r w:rsidRPr="00091EE2">
        <w:rPr>
          <w:rStyle w:val="apple-converted-space"/>
          <w:color w:val="000000"/>
          <w:sz w:val="24"/>
          <w:szCs w:val="24"/>
        </w:rPr>
        <w:t> </w:t>
      </w:r>
      <w:r w:rsidRPr="00091EE2">
        <w:rPr>
          <w:color w:val="000000"/>
          <w:sz w:val="24"/>
          <w:szCs w:val="24"/>
        </w:rPr>
        <w:t>metodu)</w:t>
      </w:r>
    </w:p>
    <w:p w14:paraId="7A6117D1" w14:textId="3C60F852" w:rsidR="00091EE2" w:rsidRPr="00091EE2" w:rsidRDefault="00091EE2" w:rsidP="00091EE2">
      <w:pPr>
        <w:jc w:val="left"/>
        <w:rPr>
          <w:sz w:val="24"/>
          <w:szCs w:val="24"/>
        </w:rPr>
      </w:pPr>
    </w:p>
    <w:p w14:paraId="79DBB31F" w14:textId="77777777" w:rsidR="00091EE2" w:rsidRPr="00091EE2" w:rsidRDefault="00091EE2" w:rsidP="00091EE2">
      <w:pPr>
        <w:pStyle w:val="Balk4"/>
        <w:numPr>
          <w:ilvl w:val="0"/>
          <w:numId w:val="0"/>
        </w:numPr>
        <w:jc w:val="left"/>
        <w:rPr>
          <w:color w:val="000000"/>
          <w:sz w:val="24"/>
          <w:szCs w:val="24"/>
        </w:rPr>
      </w:pPr>
      <w:r w:rsidRPr="00091EE2">
        <w:rPr>
          <w:rStyle w:val="Gl"/>
          <w:b/>
          <w:bCs/>
          <w:color w:val="000000"/>
          <w:sz w:val="24"/>
          <w:szCs w:val="24"/>
        </w:rPr>
        <w:t>5.3 Kullanıcı Deneyimi Katkıları</w:t>
      </w:r>
    </w:p>
    <w:p w14:paraId="7C739263" w14:textId="77777777" w:rsidR="00091EE2" w:rsidRPr="00091EE2" w:rsidRDefault="00091EE2" w:rsidP="00091EE2">
      <w:pPr>
        <w:pStyle w:val="NormalWeb"/>
        <w:rPr>
          <w:color w:val="000000"/>
        </w:rPr>
      </w:pPr>
      <w:r w:rsidRPr="00091EE2">
        <w:rPr>
          <w:color w:val="000000"/>
        </w:rPr>
        <w:t>Proje, kullanıcı dostu bir tasarım ve işlevsellik ile aşağıdaki faydaları sağlamıştır:</w:t>
      </w:r>
    </w:p>
    <w:p w14:paraId="78C3CFFB" w14:textId="77777777" w:rsidR="00091EE2" w:rsidRPr="00091EE2" w:rsidRDefault="00091EE2" w:rsidP="00091EE2">
      <w:pPr>
        <w:pStyle w:val="NormalWeb"/>
        <w:rPr>
          <w:color w:val="000000"/>
        </w:rPr>
      </w:pPr>
      <w:r w:rsidRPr="00091EE2">
        <w:rPr>
          <w:rStyle w:val="Gl"/>
          <w:color w:val="000000"/>
        </w:rPr>
        <w:t>Gerçek Zamanlı Görselleştirme:</w:t>
      </w:r>
      <w:r w:rsidRPr="00091EE2">
        <w:rPr>
          <w:rStyle w:val="apple-converted-space"/>
          <w:color w:val="000000"/>
        </w:rPr>
        <w:t> </w:t>
      </w:r>
      <w:r w:rsidRPr="00091EE2">
        <w:rPr>
          <w:color w:val="000000"/>
        </w:rPr>
        <w:t xml:space="preserve">Ürün stok bilgileri, tablo ve grafiklerle sunulmuş; stok seviyeleri kritik seviyeye ulaştığında görsel </w:t>
      </w:r>
      <w:r w:rsidRPr="00091EE2">
        <w:rPr>
          <w:color w:val="000000"/>
        </w:rPr>
        <w:t>uyarılar eklenmiştir. (</w:t>
      </w:r>
      <w:proofErr w:type="spellStart"/>
      <w:r w:rsidRPr="00091EE2">
        <w:rPr>
          <w:rStyle w:val="HTMLKodu"/>
          <w:rFonts w:ascii="Times New Roman" w:hAnsi="Times New Roman" w:cs="Times New Roman"/>
          <w:color w:val="000000"/>
          <w:sz w:val="24"/>
          <w:szCs w:val="24"/>
        </w:rPr>
        <w:t>StockPanel</w:t>
      </w:r>
      <w:proofErr w:type="spellEnd"/>
      <w:r w:rsidRPr="00091EE2">
        <w:rPr>
          <w:rStyle w:val="apple-converted-space"/>
          <w:color w:val="000000"/>
        </w:rPr>
        <w:t> </w:t>
      </w:r>
      <w:r w:rsidRPr="00091EE2">
        <w:rPr>
          <w:color w:val="000000"/>
        </w:rPr>
        <w:t xml:space="preserve">sınıfında </w:t>
      </w:r>
      <w:proofErr w:type="spellStart"/>
      <w:r w:rsidRPr="00091EE2">
        <w:rPr>
          <w:color w:val="000000"/>
        </w:rPr>
        <w:t>pie</w:t>
      </w:r>
      <w:proofErr w:type="spellEnd"/>
      <w:r w:rsidRPr="00091EE2">
        <w:rPr>
          <w:color w:val="000000"/>
        </w:rPr>
        <w:t xml:space="preserve"> </w:t>
      </w:r>
      <w:proofErr w:type="spellStart"/>
      <w:r w:rsidRPr="00091EE2">
        <w:rPr>
          <w:color w:val="000000"/>
        </w:rPr>
        <w:t>chart</w:t>
      </w:r>
      <w:proofErr w:type="spellEnd"/>
      <w:r w:rsidRPr="00091EE2">
        <w:rPr>
          <w:color w:val="000000"/>
        </w:rPr>
        <w:t xml:space="preserve"> ve bar </w:t>
      </w:r>
      <w:proofErr w:type="spellStart"/>
      <w:r w:rsidRPr="00091EE2">
        <w:rPr>
          <w:color w:val="000000"/>
        </w:rPr>
        <w:t>chart</w:t>
      </w:r>
      <w:proofErr w:type="spellEnd"/>
      <w:r w:rsidRPr="00091EE2">
        <w:rPr>
          <w:color w:val="000000"/>
        </w:rPr>
        <w:t xml:space="preserve"> görselleştirme)</w:t>
      </w:r>
    </w:p>
    <w:p w14:paraId="0B0EBF4E" w14:textId="77777777" w:rsidR="00091EE2" w:rsidRPr="00091EE2" w:rsidRDefault="00091EE2" w:rsidP="00091EE2">
      <w:pPr>
        <w:pStyle w:val="NormalWeb"/>
        <w:rPr>
          <w:color w:val="000000"/>
        </w:rPr>
      </w:pPr>
      <w:r w:rsidRPr="00091EE2">
        <w:rPr>
          <w:rStyle w:val="Gl"/>
          <w:color w:val="000000"/>
        </w:rPr>
        <w:t>Kullanıcı Dostu Arayüz:</w:t>
      </w:r>
      <w:r w:rsidRPr="00091EE2">
        <w:rPr>
          <w:rStyle w:val="apple-converted-space"/>
          <w:color w:val="000000"/>
        </w:rPr>
        <w:t> </w:t>
      </w:r>
      <w:r w:rsidRPr="00091EE2">
        <w:rPr>
          <w:color w:val="000000"/>
        </w:rPr>
        <w:t>Sipariş oluşturma, müşteri listesi, log paneli ve öncelik tablosu gibi bileşenler, kullanıcıların sistemle kolayca etkileşim kurmasını sağlamıştır. (</w:t>
      </w:r>
      <w:proofErr w:type="spellStart"/>
      <w:r w:rsidRPr="00091EE2">
        <w:rPr>
          <w:rStyle w:val="HTMLKodu"/>
          <w:rFonts w:ascii="Times New Roman" w:hAnsi="Times New Roman" w:cs="Times New Roman"/>
          <w:color w:val="000000"/>
          <w:sz w:val="24"/>
          <w:szCs w:val="24"/>
        </w:rPr>
        <w:t>CustomerPanel</w:t>
      </w:r>
      <w:proofErr w:type="spellEnd"/>
      <w:r w:rsidRPr="00091EE2">
        <w:rPr>
          <w:color w:val="000000"/>
        </w:rPr>
        <w:t>,</w:t>
      </w:r>
      <w:r w:rsidRPr="00091EE2">
        <w:rPr>
          <w:rStyle w:val="apple-converted-space"/>
          <w:color w:val="000000"/>
        </w:rPr>
        <w:t> </w:t>
      </w:r>
      <w:proofErr w:type="spellStart"/>
      <w:r w:rsidRPr="00091EE2">
        <w:rPr>
          <w:rStyle w:val="HTMLKodu"/>
          <w:rFonts w:ascii="Times New Roman" w:hAnsi="Times New Roman" w:cs="Times New Roman"/>
          <w:color w:val="000000"/>
          <w:sz w:val="24"/>
          <w:szCs w:val="24"/>
        </w:rPr>
        <w:t>LogPanel</w:t>
      </w:r>
      <w:proofErr w:type="spellEnd"/>
      <w:r w:rsidRPr="00091EE2">
        <w:rPr>
          <w:color w:val="000000"/>
        </w:rPr>
        <w:t>)</w:t>
      </w:r>
    </w:p>
    <w:p w14:paraId="4FCDD533" w14:textId="77777777" w:rsidR="00091EE2" w:rsidRDefault="00091EE2" w:rsidP="00091EE2">
      <w:pPr>
        <w:pStyle w:val="NormalWeb"/>
        <w:rPr>
          <w:color w:val="000000"/>
        </w:rPr>
      </w:pPr>
      <w:r w:rsidRPr="00091EE2">
        <w:rPr>
          <w:rStyle w:val="Gl"/>
          <w:color w:val="000000"/>
        </w:rPr>
        <w:t>Strateji ve Optimizasyon:</w:t>
      </w:r>
      <w:r w:rsidRPr="00091EE2">
        <w:rPr>
          <w:rStyle w:val="apple-converted-space"/>
          <w:color w:val="000000"/>
        </w:rPr>
        <w:t> </w:t>
      </w:r>
      <w:r w:rsidRPr="00091EE2">
        <w:rPr>
          <w:color w:val="000000"/>
        </w:rPr>
        <w:t>Kullanıcıların, sınırlı bütçelerini en verimli şekilde kullanmalarını gerektiren bir sipariş sistemi tasarlanmıştır. Dinamik öncelik sistemi, kullanıcı deneyimini zenginleştirmiştir</w:t>
      </w:r>
      <w:r>
        <w:rPr>
          <w:color w:val="000000"/>
        </w:rPr>
        <w:t>.</w:t>
      </w:r>
    </w:p>
    <w:p w14:paraId="23C431B0" w14:textId="7E19F2EB" w:rsidR="004D477A" w:rsidRPr="004D477A" w:rsidRDefault="004D477A" w:rsidP="004D477A">
      <w:pPr>
        <w:rPr>
          <w:sz w:val="24"/>
          <w:szCs w:val="24"/>
        </w:rPr>
      </w:pPr>
    </w:p>
    <w:p w14:paraId="7096BD19" w14:textId="77777777" w:rsidR="004D477A" w:rsidRPr="00A542C7" w:rsidRDefault="004D477A" w:rsidP="004D477A"/>
    <w:p w14:paraId="028B4B7F" w14:textId="422AB825" w:rsidR="00751BF2" w:rsidRDefault="00751BF2" w:rsidP="00E01C04">
      <w:pPr>
        <w:rPr>
          <w:sz w:val="18"/>
          <w:szCs w:val="18"/>
        </w:rPr>
      </w:pPr>
      <w:bookmarkStart w:id="0" w:name="_Şekiller"/>
      <w:bookmarkEnd w:id="0"/>
    </w:p>
    <w:p w14:paraId="7E0D48C2" w14:textId="33A60829" w:rsidR="004D477A" w:rsidRPr="00870A68" w:rsidRDefault="004D477A" w:rsidP="004D477A">
      <w:pPr>
        <w:pStyle w:val="Balk1"/>
        <w:jc w:val="left"/>
        <w:rPr>
          <w:sz w:val="24"/>
          <w:szCs w:val="24"/>
        </w:rPr>
      </w:pPr>
      <w:r w:rsidRPr="00870A68">
        <w:rPr>
          <w:sz w:val="24"/>
          <w:szCs w:val="24"/>
        </w:rPr>
        <w:t>Sonuç ve Tartışma</w:t>
      </w:r>
    </w:p>
    <w:p w14:paraId="5EAD2A91" w14:textId="77777777" w:rsidR="004D477A" w:rsidRPr="00091EE2" w:rsidRDefault="004D477A" w:rsidP="00091EE2">
      <w:pPr>
        <w:rPr>
          <w:sz w:val="24"/>
          <w:szCs w:val="24"/>
        </w:rPr>
      </w:pPr>
      <w:r w:rsidRPr="00091EE2">
        <w:rPr>
          <w:sz w:val="24"/>
          <w:szCs w:val="24"/>
        </w:rPr>
        <w:t>Bu bölümde proje boyunca elde edilen sonuçlar ve genel değerlendirmeler sunulmaktadır.</w:t>
      </w:r>
    </w:p>
    <w:p w14:paraId="6D3488CE" w14:textId="77777777" w:rsidR="00091EE2" w:rsidRPr="00091EE2" w:rsidRDefault="00091EE2" w:rsidP="00091EE2">
      <w:pPr>
        <w:pStyle w:val="Balk4"/>
        <w:numPr>
          <w:ilvl w:val="0"/>
          <w:numId w:val="0"/>
        </w:numPr>
        <w:rPr>
          <w:rFonts w:eastAsia="Times New Roman"/>
          <w:b w:val="0"/>
          <w:bCs w:val="0"/>
          <w:i w:val="0"/>
          <w:iCs w:val="0"/>
          <w:color w:val="000000"/>
          <w:sz w:val="24"/>
          <w:szCs w:val="24"/>
          <w:lang w:eastAsia="tr-TR"/>
        </w:rPr>
      </w:pPr>
      <w:r w:rsidRPr="00091EE2">
        <w:rPr>
          <w:rStyle w:val="Gl"/>
          <w:i w:val="0"/>
          <w:iCs w:val="0"/>
          <w:color w:val="000000"/>
          <w:sz w:val="24"/>
          <w:szCs w:val="24"/>
        </w:rPr>
        <w:t>6.1 Sonuç</w:t>
      </w:r>
    </w:p>
    <w:p w14:paraId="137127CC" w14:textId="77777777" w:rsidR="00091EE2" w:rsidRPr="00091EE2" w:rsidRDefault="00091EE2" w:rsidP="00091EE2">
      <w:pPr>
        <w:pStyle w:val="NormalWeb"/>
        <w:jc w:val="both"/>
        <w:rPr>
          <w:color w:val="000000"/>
        </w:rPr>
      </w:pPr>
      <w:r w:rsidRPr="00091EE2">
        <w:rPr>
          <w:color w:val="000000"/>
        </w:rPr>
        <w:t xml:space="preserve">Eş Zamanlı Sipariş ve Stok Yönetimi Uygulaması, </w:t>
      </w:r>
      <w:proofErr w:type="spellStart"/>
      <w:r w:rsidRPr="00091EE2">
        <w:rPr>
          <w:color w:val="000000"/>
        </w:rPr>
        <w:t>JavaFX</w:t>
      </w:r>
      <w:proofErr w:type="spellEnd"/>
      <w:r w:rsidRPr="00091EE2">
        <w:rPr>
          <w:color w:val="000000"/>
        </w:rPr>
        <w:t xml:space="preserve"> kullanılarak geliştirilen, çoklu iş parçacığı (</w:t>
      </w:r>
      <w:proofErr w:type="spellStart"/>
      <w:r w:rsidRPr="00091EE2">
        <w:rPr>
          <w:color w:val="000000"/>
        </w:rPr>
        <w:t>multithreading</w:t>
      </w:r>
      <w:proofErr w:type="spellEnd"/>
      <w:r w:rsidRPr="00091EE2">
        <w:rPr>
          <w:color w:val="000000"/>
        </w:rPr>
        <w:t>) yapısını etkin bir şekilde kullanan, müşteri ve stok yönetimini bir arada sunan bir uygulamadır. Projenin ana çıktıları şunlardır:</w:t>
      </w:r>
    </w:p>
    <w:p w14:paraId="77107261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rStyle w:val="Gl"/>
          <w:b w:val="0"/>
          <w:bCs w:val="0"/>
          <w:color w:val="000000"/>
          <w:sz w:val="24"/>
          <w:szCs w:val="24"/>
        </w:rPr>
        <w:t>Sipariş Yönetimi:</w:t>
      </w:r>
      <w:r w:rsidRPr="00091EE2">
        <w:rPr>
          <w:rStyle w:val="apple-converted-space"/>
          <w:color w:val="000000"/>
          <w:sz w:val="24"/>
          <w:szCs w:val="24"/>
        </w:rPr>
        <w:t> </w:t>
      </w:r>
      <w:r w:rsidRPr="00091EE2">
        <w:rPr>
          <w:color w:val="000000"/>
          <w:sz w:val="24"/>
          <w:szCs w:val="24"/>
        </w:rPr>
        <w:t>Premium ve Standart müşterilerin öncelik sistemine uygun olarak sipariş işlemleri gerçekleştirilmiştir. Sistem, dinamik bir öncelik hesaplama algoritması kullanarak müşteri sıralamasını optimize etmiştir.</w:t>
      </w:r>
    </w:p>
    <w:p w14:paraId="4D00F90F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rStyle w:val="Gl"/>
          <w:b w:val="0"/>
          <w:bCs w:val="0"/>
          <w:color w:val="000000"/>
          <w:sz w:val="24"/>
          <w:szCs w:val="24"/>
        </w:rPr>
        <w:t>Stok Yönetimi:</w:t>
      </w:r>
      <w:r w:rsidRPr="00091EE2">
        <w:rPr>
          <w:rStyle w:val="apple-converted-space"/>
          <w:color w:val="000000"/>
          <w:sz w:val="24"/>
          <w:szCs w:val="24"/>
        </w:rPr>
        <w:t> </w:t>
      </w:r>
      <w:r w:rsidRPr="00091EE2">
        <w:rPr>
          <w:color w:val="000000"/>
          <w:sz w:val="24"/>
          <w:szCs w:val="24"/>
        </w:rPr>
        <w:t xml:space="preserve">Stok bilgileri gerçek zamanlı olarak güncellenmiş, eş zamanlı erişim sorunları </w:t>
      </w:r>
      <w:proofErr w:type="spellStart"/>
      <w:r w:rsidRPr="00091EE2">
        <w:rPr>
          <w:color w:val="000000"/>
          <w:sz w:val="24"/>
          <w:szCs w:val="24"/>
        </w:rPr>
        <w:t>mutex</w:t>
      </w:r>
      <w:proofErr w:type="spellEnd"/>
      <w:r w:rsidRPr="00091EE2">
        <w:rPr>
          <w:color w:val="000000"/>
          <w:sz w:val="24"/>
          <w:szCs w:val="24"/>
        </w:rPr>
        <w:t xml:space="preserve"> ve senkronizasyon teknikleriyle önlenmiştir.</w:t>
      </w:r>
    </w:p>
    <w:p w14:paraId="395F9E2C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rStyle w:val="Gl"/>
          <w:b w:val="0"/>
          <w:bCs w:val="0"/>
          <w:color w:val="000000"/>
          <w:sz w:val="24"/>
          <w:szCs w:val="24"/>
        </w:rPr>
        <w:t>Dinamik Kullanıcı Arayüzü:</w:t>
      </w:r>
      <w:r w:rsidRPr="00091EE2">
        <w:rPr>
          <w:rStyle w:val="apple-converted-space"/>
          <w:color w:val="000000"/>
          <w:sz w:val="24"/>
          <w:szCs w:val="24"/>
        </w:rPr>
        <w:t> </w:t>
      </w:r>
      <w:r w:rsidRPr="00091EE2">
        <w:rPr>
          <w:color w:val="000000"/>
          <w:sz w:val="24"/>
          <w:szCs w:val="24"/>
        </w:rPr>
        <w:t>Kullanıcılar, stok bilgilerini tablolar ve grafikler üzerinden anlık olarak görüntüleyebilmiş ve kolayca işlem yapabilmiştir.</w:t>
      </w:r>
    </w:p>
    <w:p w14:paraId="2443E324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rStyle w:val="Gl"/>
          <w:b w:val="0"/>
          <w:bCs w:val="0"/>
          <w:color w:val="000000"/>
          <w:sz w:val="24"/>
          <w:szCs w:val="24"/>
        </w:rPr>
        <w:lastRenderedPageBreak/>
        <w:t>Loglama ve İzleme:</w:t>
      </w:r>
      <w:r w:rsidRPr="00091EE2">
        <w:rPr>
          <w:rStyle w:val="apple-converted-space"/>
          <w:color w:val="000000"/>
          <w:sz w:val="24"/>
          <w:szCs w:val="24"/>
        </w:rPr>
        <w:t> </w:t>
      </w:r>
      <w:r w:rsidRPr="00091EE2">
        <w:rPr>
          <w:color w:val="000000"/>
          <w:sz w:val="24"/>
          <w:szCs w:val="24"/>
        </w:rPr>
        <w:t>Sistem, yapılan her işlemi gerçek zamanlı olarak loglayarak hataları ve başarılı işlemleri detaylı bir şekilde kaydetmiştir.</w:t>
      </w:r>
    </w:p>
    <w:p w14:paraId="5B6D97CB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rStyle w:val="Gl"/>
          <w:b w:val="0"/>
          <w:bCs w:val="0"/>
          <w:color w:val="000000"/>
          <w:sz w:val="24"/>
          <w:szCs w:val="24"/>
        </w:rPr>
        <w:t>Hata Yönetimi:</w:t>
      </w:r>
      <w:r w:rsidRPr="00091EE2">
        <w:rPr>
          <w:rStyle w:val="apple-converted-space"/>
          <w:color w:val="000000"/>
          <w:sz w:val="24"/>
          <w:szCs w:val="24"/>
        </w:rPr>
        <w:t> </w:t>
      </w:r>
      <w:r w:rsidRPr="00091EE2">
        <w:rPr>
          <w:color w:val="000000"/>
          <w:sz w:val="24"/>
          <w:szCs w:val="24"/>
        </w:rPr>
        <w:t>Stok yetersizliği, müşteri bütçesi yetersizliği ve zaman aşımı gibi hatalar, kullanıcı dostu mesajlarla ele alınmıştır.</w:t>
      </w:r>
    </w:p>
    <w:p w14:paraId="16653E09" w14:textId="77777777" w:rsidR="00091EE2" w:rsidRPr="00091EE2" w:rsidRDefault="00091EE2" w:rsidP="00091EE2">
      <w:pPr>
        <w:pStyle w:val="NormalWeb"/>
        <w:jc w:val="both"/>
        <w:rPr>
          <w:color w:val="000000"/>
        </w:rPr>
      </w:pPr>
      <w:r w:rsidRPr="00091EE2">
        <w:rPr>
          <w:color w:val="000000"/>
        </w:rPr>
        <w:t>Proje, başlangıçta belirlenen tüm gereksinimleri karşılamış ve aşağıdaki işlevsellikleri başarıyla gerçekleştirmiştir:</w:t>
      </w:r>
    </w:p>
    <w:p w14:paraId="45099957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color w:val="000000"/>
          <w:sz w:val="24"/>
          <w:szCs w:val="24"/>
        </w:rPr>
        <w:t xml:space="preserve">Müşteri ve ürün verilerinin </w:t>
      </w:r>
      <w:proofErr w:type="spellStart"/>
      <w:r w:rsidRPr="00091EE2">
        <w:rPr>
          <w:color w:val="000000"/>
          <w:sz w:val="24"/>
          <w:szCs w:val="24"/>
        </w:rPr>
        <w:t>veritabanında</w:t>
      </w:r>
      <w:proofErr w:type="spellEnd"/>
      <w:r w:rsidRPr="00091EE2">
        <w:rPr>
          <w:color w:val="000000"/>
          <w:sz w:val="24"/>
          <w:szCs w:val="24"/>
        </w:rPr>
        <w:t xml:space="preserve"> saklanması ve yönetilmesi.</w:t>
      </w:r>
    </w:p>
    <w:p w14:paraId="1C4C6FAE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color w:val="000000"/>
          <w:sz w:val="24"/>
          <w:szCs w:val="24"/>
        </w:rPr>
        <w:t>Dinamik öncelik algoritmaları ile müşteri işlemlerinin optimize edilmesi.</w:t>
      </w:r>
    </w:p>
    <w:p w14:paraId="3B652E38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color w:val="000000"/>
          <w:sz w:val="24"/>
          <w:szCs w:val="24"/>
        </w:rPr>
        <w:t>Gerçek zamanlı stok ve sipariş yönetimi.</w:t>
      </w:r>
    </w:p>
    <w:p w14:paraId="59CAA675" w14:textId="77777777" w:rsid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color w:val="000000"/>
          <w:sz w:val="24"/>
          <w:szCs w:val="24"/>
        </w:rPr>
        <w:t>Kullanıcı dostu ve görselleştirilmiş bir arayüz sunulması.</w:t>
      </w:r>
    </w:p>
    <w:p w14:paraId="6EF61398" w14:textId="64CAF94B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rStyle w:val="Gl"/>
          <w:b w:val="0"/>
          <w:bCs w:val="0"/>
          <w:color w:val="000000"/>
          <w:sz w:val="24"/>
          <w:szCs w:val="24"/>
        </w:rPr>
        <w:t>6.2 Tartışma</w:t>
      </w:r>
    </w:p>
    <w:p w14:paraId="715A9A7D" w14:textId="77777777" w:rsidR="00091EE2" w:rsidRPr="00091EE2" w:rsidRDefault="00091EE2" w:rsidP="00091EE2">
      <w:pPr>
        <w:pStyle w:val="NormalWeb"/>
        <w:jc w:val="both"/>
        <w:rPr>
          <w:color w:val="000000"/>
        </w:rPr>
      </w:pPr>
      <w:r w:rsidRPr="00091EE2">
        <w:rPr>
          <w:color w:val="000000"/>
        </w:rPr>
        <w:t>Projenin geliştirme sürecinde karşılaşılan başarılar, zorluklar ve ileriye dönük geliştirme alanları şu şekilde özetlenebilir:</w:t>
      </w:r>
    </w:p>
    <w:p w14:paraId="3BE59962" w14:textId="77777777" w:rsidR="00091EE2" w:rsidRPr="00091EE2" w:rsidRDefault="00091EE2" w:rsidP="00091EE2">
      <w:pPr>
        <w:pStyle w:val="NormalWeb"/>
        <w:jc w:val="both"/>
        <w:rPr>
          <w:color w:val="000000"/>
        </w:rPr>
      </w:pPr>
      <w:r w:rsidRPr="00091EE2">
        <w:rPr>
          <w:rStyle w:val="Gl"/>
          <w:b w:val="0"/>
          <w:bCs w:val="0"/>
          <w:color w:val="000000"/>
        </w:rPr>
        <w:t>Teknik Başarılar:</w:t>
      </w:r>
    </w:p>
    <w:p w14:paraId="723A14B2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rStyle w:val="Gl"/>
          <w:b w:val="0"/>
          <w:bCs w:val="0"/>
          <w:color w:val="000000"/>
          <w:sz w:val="24"/>
          <w:szCs w:val="24"/>
        </w:rPr>
        <w:t>Nesne Yönelimli Programlama:</w:t>
      </w:r>
      <w:r w:rsidRPr="00091EE2">
        <w:rPr>
          <w:rStyle w:val="apple-converted-space"/>
          <w:color w:val="000000"/>
          <w:sz w:val="24"/>
          <w:szCs w:val="24"/>
        </w:rPr>
        <w:t> </w:t>
      </w:r>
      <w:proofErr w:type="spellStart"/>
      <w:r w:rsidRPr="00091EE2">
        <w:rPr>
          <w:color w:val="000000"/>
          <w:sz w:val="24"/>
          <w:szCs w:val="24"/>
        </w:rPr>
        <w:t>Encapsulation</w:t>
      </w:r>
      <w:proofErr w:type="spellEnd"/>
      <w:r w:rsidRPr="00091EE2">
        <w:rPr>
          <w:color w:val="000000"/>
          <w:sz w:val="24"/>
          <w:szCs w:val="24"/>
        </w:rPr>
        <w:t xml:space="preserve">, </w:t>
      </w:r>
      <w:proofErr w:type="spellStart"/>
      <w:r w:rsidRPr="00091EE2">
        <w:rPr>
          <w:color w:val="000000"/>
          <w:sz w:val="24"/>
          <w:szCs w:val="24"/>
        </w:rPr>
        <w:t>inheritance</w:t>
      </w:r>
      <w:proofErr w:type="spellEnd"/>
      <w:r w:rsidRPr="00091EE2">
        <w:rPr>
          <w:color w:val="000000"/>
          <w:sz w:val="24"/>
          <w:szCs w:val="24"/>
        </w:rPr>
        <w:t xml:space="preserve">, </w:t>
      </w:r>
      <w:proofErr w:type="spellStart"/>
      <w:r w:rsidRPr="00091EE2">
        <w:rPr>
          <w:color w:val="000000"/>
          <w:sz w:val="24"/>
          <w:szCs w:val="24"/>
        </w:rPr>
        <w:t>abstraction</w:t>
      </w:r>
      <w:proofErr w:type="spellEnd"/>
      <w:r w:rsidRPr="00091EE2">
        <w:rPr>
          <w:color w:val="000000"/>
          <w:sz w:val="24"/>
          <w:szCs w:val="24"/>
        </w:rPr>
        <w:t xml:space="preserve"> ve </w:t>
      </w:r>
      <w:proofErr w:type="spellStart"/>
      <w:r w:rsidRPr="00091EE2">
        <w:rPr>
          <w:color w:val="000000"/>
          <w:sz w:val="24"/>
          <w:szCs w:val="24"/>
        </w:rPr>
        <w:t>polymorphism</w:t>
      </w:r>
      <w:proofErr w:type="spellEnd"/>
      <w:r w:rsidRPr="00091EE2">
        <w:rPr>
          <w:color w:val="000000"/>
          <w:sz w:val="24"/>
          <w:szCs w:val="24"/>
        </w:rPr>
        <w:t xml:space="preserve"> gibi nesne yönelimli prensipler başarıyla uygulanmıştır.</w:t>
      </w:r>
    </w:p>
    <w:p w14:paraId="3938F789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proofErr w:type="spellStart"/>
      <w:r w:rsidRPr="00091EE2">
        <w:rPr>
          <w:rStyle w:val="Gl"/>
          <w:b w:val="0"/>
          <w:bCs w:val="0"/>
          <w:color w:val="000000"/>
          <w:sz w:val="24"/>
          <w:szCs w:val="24"/>
        </w:rPr>
        <w:t>Multithreading</w:t>
      </w:r>
      <w:proofErr w:type="spellEnd"/>
      <w:r w:rsidRPr="00091EE2">
        <w:rPr>
          <w:rStyle w:val="Gl"/>
          <w:b w:val="0"/>
          <w:bCs w:val="0"/>
          <w:color w:val="000000"/>
          <w:sz w:val="24"/>
          <w:szCs w:val="24"/>
        </w:rPr>
        <w:t xml:space="preserve"> ve Senkronizasyon:</w:t>
      </w:r>
      <w:r w:rsidRPr="00091EE2">
        <w:rPr>
          <w:rStyle w:val="apple-converted-space"/>
          <w:color w:val="000000"/>
          <w:sz w:val="24"/>
          <w:szCs w:val="24"/>
        </w:rPr>
        <w:t> </w:t>
      </w:r>
      <w:proofErr w:type="spellStart"/>
      <w:r w:rsidRPr="00091EE2">
        <w:rPr>
          <w:color w:val="000000"/>
          <w:sz w:val="24"/>
          <w:szCs w:val="24"/>
        </w:rPr>
        <w:t>Mutex</w:t>
      </w:r>
      <w:proofErr w:type="spellEnd"/>
      <w:r w:rsidRPr="00091EE2">
        <w:rPr>
          <w:color w:val="000000"/>
          <w:sz w:val="24"/>
          <w:szCs w:val="24"/>
        </w:rPr>
        <w:t xml:space="preserve">, semafor ve </w:t>
      </w:r>
      <w:proofErr w:type="spellStart"/>
      <w:r w:rsidRPr="00091EE2">
        <w:rPr>
          <w:color w:val="000000"/>
          <w:sz w:val="24"/>
          <w:szCs w:val="24"/>
        </w:rPr>
        <w:t>thread</w:t>
      </w:r>
      <w:proofErr w:type="spellEnd"/>
      <w:r w:rsidRPr="00091EE2">
        <w:rPr>
          <w:color w:val="000000"/>
          <w:sz w:val="24"/>
          <w:szCs w:val="24"/>
        </w:rPr>
        <w:t xml:space="preserve"> önceliği gibi mekanizmalar kullanılarak eş zamanlı erişim problemleri çözülmüştür.</w:t>
      </w:r>
    </w:p>
    <w:p w14:paraId="597D1ACF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rStyle w:val="Gl"/>
          <w:b w:val="0"/>
          <w:bCs w:val="0"/>
          <w:color w:val="000000"/>
          <w:sz w:val="24"/>
          <w:szCs w:val="24"/>
        </w:rPr>
        <w:t>Dinamik Öncelik Algoritması:</w:t>
      </w:r>
      <w:r w:rsidRPr="00091EE2">
        <w:rPr>
          <w:rStyle w:val="apple-converted-space"/>
          <w:color w:val="000000"/>
          <w:sz w:val="24"/>
          <w:szCs w:val="24"/>
        </w:rPr>
        <w:t> </w:t>
      </w:r>
      <w:r w:rsidRPr="00091EE2">
        <w:rPr>
          <w:color w:val="000000"/>
          <w:sz w:val="24"/>
          <w:szCs w:val="24"/>
        </w:rPr>
        <w:t>Premium müşterilere varsayılan öncelik verilmiş, bekleme sürelerine dayalı olarak normal müşterilerin önceliği dinamik olarak güncellenmiştir.</w:t>
      </w:r>
    </w:p>
    <w:p w14:paraId="2F7A6173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proofErr w:type="spellStart"/>
      <w:r w:rsidRPr="00091EE2">
        <w:rPr>
          <w:rStyle w:val="Gl"/>
          <w:b w:val="0"/>
          <w:bCs w:val="0"/>
          <w:color w:val="000000"/>
          <w:sz w:val="24"/>
          <w:szCs w:val="24"/>
        </w:rPr>
        <w:t>JavaFX</w:t>
      </w:r>
      <w:proofErr w:type="spellEnd"/>
      <w:r w:rsidRPr="00091EE2">
        <w:rPr>
          <w:rStyle w:val="Gl"/>
          <w:b w:val="0"/>
          <w:bCs w:val="0"/>
          <w:color w:val="000000"/>
          <w:sz w:val="24"/>
          <w:szCs w:val="24"/>
        </w:rPr>
        <w:t xml:space="preserve"> ile Görselleştirme:</w:t>
      </w:r>
      <w:r w:rsidRPr="00091EE2">
        <w:rPr>
          <w:rStyle w:val="apple-converted-space"/>
          <w:color w:val="000000"/>
          <w:sz w:val="24"/>
          <w:szCs w:val="24"/>
        </w:rPr>
        <w:t> </w:t>
      </w:r>
      <w:r w:rsidRPr="00091EE2">
        <w:rPr>
          <w:color w:val="000000"/>
          <w:sz w:val="24"/>
          <w:szCs w:val="24"/>
        </w:rPr>
        <w:t>Grafik tabanlı kullanıcı arayüzü, tablolar ve grafikler gibi bileşenlerle zenginleştirilmiştir.</w:t>
      </w:r>
    </w:p>
    <w:p w14:paraId="04F941FC" w14:textId="77777777" w:rsidR="00091EE2" w:rsidRPr="00091EE2" w:rsidRDefault="00091EE2" w:rsidP="00091EE2">
      <w:pPr>
        <w:pStyle w:val="NormalWeb"/>
        <w:jc w:val="both"/>
        <w:rPr>
          <w:color w:val="000000"/>
        </w:rPr>
      </w:pPr>
      <w:r w:rsidRPr="00091EE2">
        <w:rPr>
          <w:rStyle w:val="Gl"/>
          <w:b w:val="0"/>
          <w:bCs w:val="0"/>
          <w:color w:val="000000"/>
        </w:rPr>
        <w:t>Zorluklar:</w:t>
      </w:r>
    </w:p>
    <w:p w14:paraId="696525C7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proofErr w:type="spellStart"/>
      <w:r w:rsidRPr="00091EE2">
        <w:rPr>
          <w:rStyle w:val="Gl"/>
          <w:b w:val="0"/>
          <w:bCs w:val="0"/>
          <w:color w:val="000000"/>
          <w:sz w:val="24"/>
          <w:szCs w:val="24"/>
        </w:rPr>
        <w:t>Veritabanı</w:t>
      </w:r>
      <w:proofErr w:type="spellEnd"/>
      <w:r w:rsidRPr="00091EE2">
        <w:rPr>
          <w:rStyle w:val="Gl"/>
          <w:b w:val="0"/>
          <w:bCs w:val="0"/>
          <w:color w:val="000000"/>
          <w:sz w:val="24"/>
          <w:szCs w:val="24"/>
        </w:rPr>
        <w:t xml:space="preserve"> Yönetimi:</w:t>
      </w:r>
      <w:r w:rsidRPr="00091EE2">
        <w:rPr>
          <w:rStyle w:val="apple-converted-space"/>
          <w:color w:val="000000"/>
          <w:sz w:val="24"/>
          <w:szCs w:val="24"/>
        </w:rPr>
        <w:t> </w:t>
      </w:r>
      <w:r w:rsidRPr="00091EE2">
        <w:rPr>
          <w:color w:val="000000"/>
          <w:sz w:val="24"/>
          <w:szCs w:val="24"/>
        </w:rPr>
        <w:t xml:space="preserve">Eş zamanlı işlemlerde </w:t>
      </w:r>
      <w:proofErr w:type="spellStart"/>
      <w:r w:rsidRPr="00091EE2">
        <w:rPr>
          <w:color w:val="000000"/>
          <w:sz w:val="24"/>
          <w:szCs w:val="24"/>
        </w:rPr>
        <w:t>veritabanı</w:t>
      </w:r>
      <w:proofErr w:type="spellEnd"/>
      <w:r w:rsidRPr="00091EE2">
        <w:rPr>
          <w:color w:val="000000"/>
          <w:sz w:val="24"/>
          <w:szCs w:val="24"/>
        </w:rPr>
        <w:t xml:space="preserve"> bağlantılarında </w:t>
      </w:r>
      <w:proofErr w:type="spellStart"/>
      <w:r w:rsidRPr="00091EE2">
        <w:rPr>
          <w:color w:val="000000"/>
          <w:sz w:val="24"/>
          <w:szCs w:val="24"/>
        </w:rPr>
        <w:t>deadlock</w:t>
      </w:r>
      <w:proofErr w:type="spellEnd"/>
      <w:r w:rsidRPr="00091EE2">
        <w:rPr>
          <w:color w:val="000000"/>
          <w:sz w:val="24"/>
          <w:szCs w:val="24"/>
        </w:rPr>
        <w:t xml:space="preserve"> (kilitlenme) sorunları ile karşılaşılmış ve bu durum </w:t>
      </w:r>
      <w:proofErr w:type="spellStart"/>
      <w:r w:rsidRPr="00091EE2">
        <w:rPr>
          <w:color w:val="000000"/>
          <w:sz w:val="24"/>
          <w:szCs w:val="24"/>
        </w:rPr>
        <w:t>mutex</w:t>
      </w:r>
      <w:proofErr w:type="spellEnd"/>
      <w:r w:rsidRPr="00091EE2">
        <w:rPr>
          <w:color w:val="000000"/>
          <w:sz w:val="24"/>
          <w:szCs w:val="24"/>
        </w:rPr>
        <w:t xml:space="preserve"> kullanılarak çözümlenmiştir.</w:t>
      </w:r>
    </w:p>
    <w:p w14:paraId="68673D33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rStyle w:val="Gl"/>
          <w:b w:val="0"/>
          <w:bCs w:val="0"/>
          <w:color w:val="000000"/>
          <w:sz w:val="24"/>
          <w:szCs w:val="24"/>
        </w:rPr>
        <w:t>Görselleştirme Kısıtlamaları:</w:t>
      </w:r>
      <w:r w:rsidRPr="00091EE2">
        <w:rPr>
          <w:rStyle w:val="apple-converted-space"/>
          <w:color w:val="000000"/>
          <w:sz w:val="24"/>
          <w:szCs w:val="24"/>
        </w:rPr>
        <w:t> </w:t>
      </w:r>
      <w:proofErr w:type="spellStart"/>
      <w:r w:rsidRPr="00091EE2">
        <w:rPr>
          <w:color w:val="000000"/>
          <w:sz w:val="24"/>
          <w:szCs w:val="24"/>
        </w:rPr>
        <w:t>JavaFX'in</w:t>
      </w:r>
      <w:proofErr w:type="spellEnd"/>
      <w:r w:rsidRPr="00091EE2">
        <w:rPr>
          <w:color w:val="000000"/>
          <w:sz w:val="24"/>
          <w:szCs w:val="24"/>
        </w:rPr>
        <w:t xml:space="preserve"> mevcut görselleştirme araçları, modern grafik kütüphanelerine kıyasla bazı sınırlamalara sahiptir. Daha modern bir kütüphane kullanılması, kullanıcı deneyimini artırabilirdi.</w:t>
      </w:r>
    </w:p>
    <w:p w14:paraId="5BA3BBAC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rStyle w:val="Gl"/>
          <w:b w:val="0"/>
          <w:bCs w:val="0"/>
          <w:color w:val="000000"/>
          <w:sz w:val="24"/>
          <w:szCs w:val="24"/>
        </w:rPr>
        <w:t>Hata Durumlarının Yönetimi:</w:t>
      </w:r>
      <w:r w:rsidRPr="00091EE2">
        <w:rPr>
          <w:rStyle w:val="apple-converted-space"/>
          <w:color w:val="000000"/>
          <w:sz w:val="24"/>
          <w:szCs w:val="24"/>
        </w:rPr>
        <w:t> </w:t>
      </w:r>
      <w:r w:rsidRPr="00091EE2">
        <w:rPr>
          <w:color w:val="000000"/>
          <w:sz w:val="24"/>
          <w:szCs w:val="24"/>
        </w:rPr>
        <w:t>Stok yetersizliği, bütçe yetersizliği ve zaman aşımı gibi durumlar için detaylı bir hata yönetim sistemi geliştirilmiş, ancak bu süreç zaman alıcı olmuştur.</w:t>
      </w:r>
    </w:p>
    <w:p w14:paraId="33638FC6" w14:textId="77777777" w:rsidR="00091EE2" w:rsidRPr="00091EE2" w:rsidRDefault="00091EE2" w:rsidP="00091EE2">
      <w:pPr>
        <w:pStyle w:val="NormalWeb"/>
        <w:jc w:val="both"/>
        <w:rPr>
          <w:color w:val="000000"/>
        </w:rPr>
      </w:pPr>
      <w:r w:rsidRPr="00091EE2">
        <w:rPr>
          <w:rStyle w:val="Gl"/>
          <w:b w:val="0"/>
          <w:bCs w:val="0"/>
          <w:color w:val="000000"/>
        </w:rPr>
        <w:t>Geliştirme Alanları:</w:t>
      </w:r>
    </w:p>
    <w:p w14:paraId="0D8F740D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rStyle w:val="Gl"/>
          <w:b w:val="0"/>
          <w:bCs w:val="0"/>
          <w:color w:val="000000"/>
          <w:sz w:val="24"/>
          <w:szCs w:val="24"/>
        </w:rPr>
        <w:t>Mobil ve Web Tabanlı Entegrasyon:</w:t>
      </w:r>
      <w:r w:rsidRPr="00091EE2">
        <w:rPr>
          <w:rStyle w:val="apple-converted-space"/>
          <w:color w:val="000000"/>
          <w:sz w:val="24"/>
          <w:szCs w:val="24"/>
        </w:rPr>
        <w:t> </w:t>
      </w:r>
      <w:r w:rsidRPr="00091EE2">
        <w:rPr>
          <w:color w:val="000000"/>
          <w:sz w:val="24"/>
          <w:szCs w:val="24"/>
        </w:rPr>
        <w:t>Sistem, mobil platformlara ve web tabanlı uygulamalara entegre edilerek daha geniş bir kullanıcı kitlesine hitap edebilir.</w:t>
      </w:r>
    </w:p>
    <w:p w14:paraId="5363D763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rStyle w:val="Gl"/>
          <w:b w:val="0"/>
          <w:bCs w:val="0"/>
          <w:color w:val="000000"/>
          <w:sz w:val="24"/>
          <w:szCs w:val="24"/>
        </w:rPr>
        <w:t xml:space="preserve">Yapay </w:t>
      </w:r>
      <w:proofErr w:type="gramStart"/>
      <w:r w:rsidRPr="00091EE2">
        <w:rPr>
          <w:rStyle w:val="Gl"/>
          <w:b w:val="0"/>
          <w:bCs w:val="0"/>
          <w:color w:val="000000"/>
          <w:sz w:val="24"/>
          <w:szCs w:val="24"/>
        </w:rPr>
        <w:t>Zeka</w:t>
      </w:r>
      <w:proofErr w:type="gramEnd"/>
      <w:r w:rsidRPr="00091EE2">
        <w:rPr>
          <w:rStyle w:val="Gl"/>
          <w:b w:val="0"/>
          <w:bCs w:val="0"/>
          <w:color w:val="000000"/>
          <w:sz w:val="24"/>
          <w:szCs w:val="24"/>
        </w:rPr>
        <w:t xml:space="preserve"> Kullanımı:</w:t>
      </w:r>
      <w:r w:rsidRPr="00091EE2">
        <w:rPr>
          <w:rStyle w:val="apple-converted-space"/>
          <w:color w:val="000000"/>
          <w:sz w:val="24"/>
          <w:szCs w:val="24"/>
        </w:rPr>
        <w:t> </w:t>
      </w:r>
      <w:r w:rsidRPr="00091EE2">
        <w:rPr>
          <w:color w:val="000000"/>
          <w:sz w:val="24"/>
          <w:szCs w:val="24"/>
        </w:rPr>
        <w:t>Müşteri davranışlarını analiz ederek daha akıllı bir öncelik algoritması geliştirilebilir.</w:t>
      </w:r>
    </w:p>
    <w:p w14:paraId="384AC170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rStyle w:val="Gl"/>
          <w:b w:val="0"/>
          <w:bCs w:val="0"/>
          <w:color w:val="000000"/>
          <w:sz w:val="24"/>
          <w:szCs w:val="24"/>
        </w:rPr>
        <w:t>Gerçek Zamanlı Bildirimler:</w:t>
      </w:r>
      <w:r w:rsidRPr="00091EE2">
        <w:rPr>
          <w:rStyle w:val="apple-converted-space"/>
          <w:color w:val="000000"/>
          <w:sz w:val="24"/>
          <w:szCs w:val="24"/>
        </w:rPr>
        <w:t> </w:t>
      </w:r>
      <w:r w:rsidRPr="00091EE2">
        <w:rPr>
          <w:color w:val="000000"/>
          <w:sz w:val="24"/>
          <w:szCs w:val="24"/>
        </w:rPr>
        <w:t xml:space="preserve">Kullanıcılar için gerçek zamanlı bildirim sistemleri </w:t>
      </w:r>
      <w:proofErr w:type="gramStart"/>
      <w:r w:rsidRPr="00091EE2">
        <w:rPr>
          <w:color w:val="000000"/>
          <w:sz w:val="24"/>
          <w:szCs w:val="24"/>
        </w:rPr>
        <w:t>entegre edilebilir</w:t>
      </w:r>
      <w:proofErr w:type="gramEnd"/>
      <w:r w:rsidRPr="00091EE2">
        <w:rPr>
          <w:color w:val="000000"/>
          <w:sz w:val="24"/>
          <w:szCs w:val="24"/>
        </w:rPr>
        <w:t>.</w:t>
      </w:r>
    </w:p>
    <w:p w14:paraId="3D982A49" w14:textId="69331795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rStyle w:val="Gl"/>
          <w:b w:val="0"/>
          <w:bCs w:val="0"/>
          <w:color w:val="000000"/>
          <w:sz w:val="24"/>
          <w:szCs w:val="24"/>
        </w:rPr>
        <w:t>Görsel Tasarım:</w:t>
      </w:r>
      <w:r w:rsidRPr="00091EE2">
        <w:rPr>
          <w:rStyle w:val="apple-converted-space"/>
          <w:color w:val="000000"/>
          <w:sz w:val="24"/>
          <w:szCs w:val="24"/>
        </w:rPr>
        <w:t> </w:t>
      </w:r>
      <w:r w:rsidRPr="00091EE2">
        <w:rPr>
          <w:color w:val="000000"/>
          <w:sz w:val="24"/>
          <w:szCs w:val="24"/>
        </w:rPr>
        <w:t>Daha modern grafik tasarımlar ve 3D görselleştirme araçları kullanılabilir.</w:t>
      </w:r>
    </w:p>
    <w:p w14:paraId="119AF848" w14:textId="77777777" w:rsidR="00091EE2" w:rsidRPr="00091EE2" w:rsidRDefault="00091EE2" w:rsidP="00091EE2">
      <w:pPr>
        <w:pStyle w:val="Balk4"/>
        <w:numPr>
          <w:ilvl w:val="0"/>
          <w:numId w:val="0"/>
        </w:numPr>
        <w:rPr>
          <w:b w:val="0"/>
          <w:bCs w:val="0"/>
          <w:i w:val="0"/>
          <w:iCs w:val="0"/>
          <w:color w:val="000000"/>
          <w:sz w:val="24"/>
          <w:szCs w:val="24"/>
        </w:rPr>
      </w:pPr>
      <w:r w:rsidRPr="00091EE2">
        <w:rPr>
          <w:rStyle w:val="Gl"/>
          <w:i w:val="0"/>
          <w:iCs w:val="0"/>
          <w:color w:val="000000"/>
          <w:sz w:val="24"/>
          <w:szCs w:val="24"/>
        </w:rPr>
        <w:t>6.3 Genel Değerlendirme</w:t>
      </w:r>
    </w:p>
    <w:p w14:paraId="013399C2" w14:textId="77777777" w:rsidR="00091EE2" w:rsidRPr="00091EE2" w:rsidRDefault="00091EE2" w:rsidP="00091EE2">
      <w:pPr>
        <w:pStyle w:val="NormalWeb"/>
        <w:jc w:val="both"/>
        <w:rPr>
          <w:color w:val="000000"/>
        </w:rPr>
      </w:pPr>
      <w:r w:rsidRPr="00091EE2">
        <w:rPr>
          <w:color w:val="000000"/>
        </w:rPr>
        <w:t>Bu proje, nesne yönelimli programlama prensiplerinin pratik bir uygulamada kullanılmasını sağlayarak yazılım mühendisliği öğrencilerine kapsamlı bir öğrenme fırsatı sunmuştur.</w:t>
      </w:r>
    </w:p>
    <w:p w14:paraId="339E5269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color w:val="000000"/>
          <w:sz w:val="24"/>
          <w:szCs w:val="24"/>
        </w:rPr>
        <w:lastRenderedPageBreak/>
        <w:t>Proje, eş zamanlı sipariş ve stok yönetimi gibi gerçek dünya problemlerine etkili bir çözüm sunmuş, eş zamanlı erişim ve veri tutarlılığı sorunlarını başarıyla ele almıştır.</w:t>
      </w:r>
    </w:p>
    <w:p w14:paraId="5BCC630E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color w:val="000000"/>
          <w:sz w:val="24"/>
          <w:szCs w:val="24"/>
        </w:rPr>
        <w:t>Dinamik öncelik hesaplama algoritması ile müşteri sıralaması ve işlemler optimize edilmiş, sistemin performansı artırılmıştır.</w:t>
      </w:r>
    </w:p>
    <w:p w14:paraId="4B00FE6B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color w:val="000000"/>
          <w:sz w:val="24"/>
          <w:szCs w:val="24"/>
        </w:rPr>
        <w:t>Loglama ve hata yönetimi gibi mekanizmalar, yazılım geliştirme süreçlerinde kritik öneme sahip olan detaylara dikkat edilmesini sağlamıştır.</w:t>
      </w:r>
    </w:p>
    <w:p w14:paraId="002D2771" w14:textId="77777777" w:rsidR="00091EE2" w:rsidRPr="00091EE2" w:rsidRDefault="00091EE2" w:rsidP="00091EE2">
      <w:pPr>
        <w:suppressAutoHyphens w:val="0"/>
        <w:spacing w:before="100" w:beforeAutospacing="1" w:after="100" w:afterAutospacing="1"/>
        <w:rPr>
          <w:color w:val="000000"/>
          <w:sz w:val="24"/>
          <w:szCs w:val="24"/>
        </w:rPr>
      </w:pPr>
      <w:r w:rsidRPr="00091EE2">
        <w:rPr>
          <w:color w:val="000000"/>
          <w:sz w:val="24"/>
          <w:szCs w:val="24"/>
        </w:rPr>
        <w:t>Kullanıcı dostu bir grafik arayüz ve görselleştirme araçları ile kullanıcı deneyimi artırılmıştır.</w:t>
      </w:r>
    </w:p>
    <w:p w14:paraId="5F4EC1FC" w14:textId="77777777" w:rsidR="00091EE2" w:rsidRPr="00091EE2" w:rsidRDefault="00091EE2" w:rsidP="00091EE2">
      <w:pPr>
        <w:pStyle w:val="NormalWeb"/>
        <w:jc w:val="both"/>
        <w:rPr>
          <w:color w:val="000000"/>
        </w:rPr>
      </w:pPr>
      <w:r w:rsidRPr="00091EE2">
        <w:rPr>
          <w:color w:val="000000"/>
        </w:rPr>
        <w:t xml:space="preserve">Sonuç olarak, bu proje hem teknik hem de kullanıcı deneyimi açısından başarılı bir çalışma olarak değerlendirilebilir. Gelecekte yapılacak geliştirmelerle, sistem daha geniş kullanım alanlarına </w:t>
      </w:r>
      <w:proofErr w:type="gramStart"/>
      <w:r w:rsidRPr="00091EE2">
        <w:rPr>
          <w:color w:val="000000"/>
        </w:rPr>
        <w:t>adapte edilebilir</w:t>
      </w:r>
      <w:proofErr w:type="gramEnd"/>
      <w:r w:rsidRPr="00091EE2">
        <w:rPr>
          <w:color w:val="000000"/>
        </w:rPr>
        <w:t xml:space="preserve"> ve kullanıcı memnuniyeti artırılabilir.</w:t>
      </w:r>
    </w:p>
    <w:p w14:paraId="058EABBC" w14:textId="77777777" w:rsidR="004D477A" w:rsidRPr="00E01C04" w:rsidRDefault="004D477A" w:rsidP="00E01C04">
      <w:pPr>
        <w:rPr>
          <w:sz w:val="18"/>
          <w:szCs w:val="18"/>
        </w:rPr>
      </w:pPr>
    </w:p>
    <w:p w14:paraId="34DBE961" w14:textId="77777777" w:rsidR="00751BF2" w:rsidRPr="002A0671" w:rsidRDefault="00751BF2" w:rsidP="00751BF2">
      <w:pPr>
        <w:pStyle w:val="Balk1"/>
        <w:jc w:val="both"/>
      </w:pPr>
      <w:r>
        <w:t>Kaynakça</w:t>
      </w:r>
    </w:p>
    <w:p w14:paraId="3DF0F049" w14:textId="02828F91" w:rsidR="00091EE2" w:rsidRDefault="001A6A1F" w:rsidP="00091EE2">
      <w:pPr>
        <w:suppressAutoHyphens w:val="0"/>
        <w:spacing w:before="100" w:beforeAutospacing="1" w:after="100" w:afterAutospacing="1"/>
        <w:jc w:val="left"/>
        <w:rPr>
          <w:color w:val="000000"/>
        </w:rPr>
      </w:pPr>
      <w:r w:rsidRPr="001A6A1F">
        <w:rPr>
          <w:sz w:val="18"/>
          <w:szCs w:val="18"/>
        </w:rPr>
        <w:t xml:space="preserve">[1] </w:t>
      </w:r>
      <w:r w:rsidR="00091EE2">
        <w:rPr>
          <w:color w:val="000000"/>
        </w:rPr>
        <w:t xml:space="preserve">Java </w:t>
      </w:r>
      <w:proofErr w:type="spellStart"/>
      <w:r w:rsidR="00091EE2">
        <w:rPr>
          <w:color w:val="000000"/>
        </w:rPr>
        <w:t>Documentation</w:t>
      </w:r>
      <w:proofErr w:type="spellEnd"/>
      <w:r w:rsidR="00091EE2">
        <w:rPr>
          <w:color w:val="000000"/>
        </w:rPr>
        <w:t>:</w:t>
      </w:r>
      <w:r w:rsidR="00091EE2">
        <w:rPr>
          <w:rStyle w:val="apple-converted-space"/>
          <w:color w:val="000000"/>
        </w:rPr>
        <w:t> </w:t>
      </w:r>
      <w:hyperlink r:id="rId9" w:tgtFrame="_new" w:history="1">
        <w:r w:rsidR="00091EE2">
          <w:rPr>
            <w:rStyle w:val="Kpr"/>
          </w:rPr>
          <w:t>https://docs.oracle.com/javase/8/docs/</w:t>
        </w:r>
      </w:hyperlink>
      <w:r w:rsidRPr="001A6A1F">
        <w:rPr>
          <w:sz w:val="18"/>
          <w:szCs w:val="18"/>
        </w:rPr>
        <w:br/>
        <w:t xml:space="preserve">[2] </w:t>
      </w:r>
      <w:r w:rsidR="00091EE2">
        <w:rPr>
          <w:color w:val="000000"/>
        </w:rPr>
        <w:t xml:space="preserve">MySQL </w:t>
      </w:r>
      <w:proofErr w:type="spellStart"/>
      <w:r w:rsidR="00091EE2">
        <w:rPr>
          <w:color w:val="000000"/>
        </w:rPr>
        <w:t>Documentation</w:t>
      </w:r>
      <w:proofErr w:type="spellEnd"/>
      <w:r w:rsidR="00091EE2">
        <w:rPr>
          <w:color w:val="000000"/>
        </w:rPr>
        <w:t>:</w:t>
      </w:r>
      <w:r w:rsidR="00091EE2">
        <w:rPr>
          <w:rStyle w:val="apple-converted-space"/>
          <w:color w:val="000000"/>
        </w:rPr>
        <w:t> </w:t>
      </w:r>
      <w:hyperlink r:id="rId10" w:tgtFrame="_new" w:history="1">
        <w:r w:rsidR="00091EE2">
          <w:rPr>
            <w:rStyle w:val="Kpr"/>
          </w:rPr>
          <w:t>https://dev.mysql.com/doc/</w:t>
        </w:r>
      </w:hyperlink>
      <w:r w:rsidRPr="001A6A1F">
        <w:rPr>
          <w:sz w:val="18"/>
          <w:szCs w:val="18"/>
        </w:rPr>
        <w:br/>
        <w:t xml:space="preserve">[3] </w:t>
      </w:r>
      <w:proofErr w:type="spellStart"/>
      <w:r w:rsidR="00091EE2">
        <w:rPr>
          <w:color w:val="000000"/>
        </w:rPr>
        <w:t>Multithreading</w:t>
      </w:r>
      <w:proofErr w:type="spellEnd"/>
      <w:r w:rsidR="00091EE2">
        <w:rPr>
          <w:color w:val="000000"/>
        </w:rPr>
        <w:t xml:space="preserve"> in Java:</w:t>
      </w:r>
      <w:r w:rsidR="00091EE2">
        <w:rPr>
          <w:rStyle w:val="apple-converted-space"/>
          <w:color w:val="000000"/>
        </w:rPr>
        <w:t> </w:t>
      </w:r>
      <w:hyperlink r:id="rId11" w:tgtFrame="_new" w:history="1">
        <w:r w:rsidR="00091EE2">
          <w:rPr>
            <w:rStyle w:val="Kpr"/>
          </w:rPr>
          <w:t>https://www.geeksforgeeks.org</w:t>
        </w:r>
      </w:hyperlink>
    </w:p>
    <w:p w14:paraId="51F529E7" w14:textId="5F3EF63C" w:rsidR="003D3A12" w:rsidRPr="00091EE2" w:rsidRDefault="003D3A12" w:rsidP="00091EE2">
      <w:pPr>
        <w:suppressAutoHyphens w:val="0"/>
        <w:spacing w:before="100" w:beforeAutospacing="1" w:after="100" w:afterAutospacing="1"/>
        <w:jc w:val="left"/>
        <w:rPr>
          <w:color w:val="000000"/>
        </w:rPr>
        <w:sectPr w:rsidR="003D3A12" w:rsidRPr="00091EE2" w:rsidSect="00EE4C87">
          <w:type w:val="continuous"/>
          <w:pgSz w:w="11906" w:h="16838"/>
          <w:pgMar w:top="1588" w:right="1134" w:bottom="1871" w:left="1134" w:header="720" w:footer="720" w:gutter="0"/>
          <w:cols w:num="2" w:space="544"/>
          <w:docGrid w:linePitch="360"/>
        </w:sectPr>
      </w:pPr>
    </w:p>
    <w:p w14:paraId="2D69E370" w14:textId="77777777" w:rsidR="00C1700D" w:rsidRDefault="00C1700D" w:rsidP="00C1700D">
      <w:pPr>
        <w:pStyle w:val="Figurecaption"/>
        <w:ind w:right="0"/>
        <w:jc w:val="both"/>
        <w:rPr>
          <w:noProof/>
        </w:rPr>
      </w:pPr>
    </w:p>
    <w:p w14:paraId="79156398" w14:textId="77777777" w:rsidR="00FD58DB" w:rsidRDefault="00FD58DB" w:rsidP="00C1700D">
      <w:pPr>
        <w:pStyle w:val="Figurecaption"/>
        <w:ind w:right="0"/>
        <w:jc w:val="both"/>
        <w:rPr>
          <w:noProof/>
        </w:rPr>
      </w:pPr>
    </w:p>
    <w:p w14:paraId="7FCD03E0" w14:textId="77777777" w:rsidR="00FD58DB" w:rsidRDefault="00FD58DB" w:rsidP="00C1700D">
      <w:pPr>
        <w:pStyle w:val="Figurecaption"/>
        <w:ind w:right="0"/>
        <w:jc w:val="both"/>
        <w:rPr>
          <w:noProof/>
        </w:rPr>
      </w:pPr>
    </w:p>
    <w:p w14:paraId="5269429E" w14:textId="77777777" w:rsidR="00FD58DB" w:rsidRDefault="00FD58DB" w:rsidP="00C1700D">
      <w:pPr>
        <w:pStyle w:val="Figurecaption"/>
        <w:ind w:right="0"/>
        <w:jc w:val="both"/>
        <w:rPr>
          <w:noProof/>
        </w:rPr>
      </w:pPr>
    </w:p>
    <w:p w14:paraId="56D7E4C4" w14:textId="47E5BCBC" w:rsidR="00C1700D" w:rsidRDefault="00FD58DB" w:rsidP="00FD58DB">
      <w:pPr>
        <w:pStyle w:val="Figurecaption"/>
        <w:ind w:left="0" w:right="0"/>
        <w:jc w:val="both"/>
        <w:rPr>
          <w:b/>
          <w:bCs/>
          <w:i w:val="0"/>
          <w:sz w:val="22"/>
          <w:szCs w:val="22"/>
        </w:rPr>
      </w:pPr>
      <w:r>
        <w:rPr>
          <w:b/>
          <w:bCs/>
          <w:i w:val="0"/>
          <w:noProof/>
          <w:sz w:val="22"/>
          <w:szCs w:val="22"/>
        </w:rPr>
        <w:lastRenderedPageBreak/>
        <w:drawing>
          <wp:anchor distT="0" distB="0" distL="114300" distR="114300" simplePos="0" relativeHeight="251661310" behindDoc="1" locked="0" layoutInCell="1" allowOverlap="1" wp14:anchorId="66B1016B" wp14:editId="073059F9">
            <wp:simplePos x="0" y="0"/>
            <wp:positionH relativeFrom="column">
              <wp:posOffset>185420</wp:posOffset>
            </wp:positionH>
            <wp:positionV relativeFrom="paragraph">
              <wp:posOffset>4199988</wp:posOffset>
            </wp:positionV>
            <wp:extent cx="6120130" cy="4292600"/>
            <wp:effectExtent l="0" t="0" r="0" b="0"/>
            <wp:wrapTight wrapText="bothSides">
              <wp:wrapPolygon edited="0">
                <wp:start x="1972" y="192"/>
                <wp:lineTo x="1210" y="320"/>
                <wp:lineTo x="314" y="1022"/>
                <wp:lineTo x="359" y="1342"/>
                <wp:lineTo x="179" y="1534"/>
                <wp:lineTo x="134" y="18724"/>
                <wp:lineTo x="224" y="19747"/>
                <wp:lineTo x="448" y="20769"/>
                <wp:lineTo x="448" y="20897"/>
                <wp:lineTo x="2151" y="21472"/>
                <wp:lineTo x="18825" y="21472"/>
                <wp:lineTo x="19498" y="21344"/>
                <wp:lineTo x="20932" y="20961"/>
                <wp:lineTo x="20977" y="20769"/>
                <wp:lineTo x="21336" y="19747"/>
                <wp:lineTo x="21425" y="16679"/>
                <wp:lineTo x="21425" y="1981"/>
                <wp:lineTo x="21201" y="1342"/>
                <wp:lineTo x="21246" y="895"/>
                <wp:lineTo x="20349" y="320"/>
                <wp:lineTo x="19543" y="192"/>
                <wp:lineTo x="1972" y="192"/>
              </wp:wrapPolygon>
            </wp:wrapTight>
            <wp:docPr id="1555637856" name="Resim 3" descr="metin, yazılım, bilgisayar simgesi, işletim sistem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37856" name="Resim 3" descr="metin, yazılım, bilgisayar simgesi, işletim sistemi içeren bir resim&#10;&#10;Yapay zeka tarafından oluşturulmuş içerik yanlış olabilir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i w:val="0"/>
          <w:noProof/>
          <w:sz w:val="22"/>
          <w:szCs w:val="22"/>
        </w:rPr>
        <w:drawing>
          <wp:anchor distT="0" distB="0" distL="114300" distR="114300" simplePos="0" relativeHeight="251662334" behindDoc="1" locked="0" layoutInCell="1" allowOverlap="1" wp14:anchorId="7E2F6B0B" wp14:editId="47BF0BB1">
            <wp:simplePos x="0" y="0"/>
            <wp:positionH relativeFrom="column">
              <wp:posOffset>141458</wp:posOffset>
            </wp:positionH>
            <wp:positionV relativeFrom="paragraph">
              <wp:posOffset>342</wp:posOffset>
            </wp:positionV>
            <wp:extent cx="6120130" cy="4292600"/>
            <wp:effectExtent l="0" t="0" r="0" b="0"/>
            <wp:wrapTight wrapText="bothSides">
              <wp:wrapPolygon edited="0">
                <wp:start x="1972" y="192"/>
                <wp:lineTo x="1210" y="320"/>
                <wp:lineTo x="314" y="1022"/>
                <wp:lineTo x="359" y="1342"/>
                <wp:lineTo x="179" y="1534"/>
                <wp:lineTo x="134" y="18724"/>
                <wp:lineTo x="224" y="19747"/>
                <wp:lineTo x="448" y="20769"/>
                <wp:lineTo x="448" y="20897"/>
                <wp:lineTo x="2151" y="21472"/>
                <wp:lineTo x="18825" y="21472"/>
                <wp:lineTo x="19498" y="21344"/>
                <wp:lineTo x="20932" y="20961"/>
                <wp:lineTo x="20977" y="20769"/>
                <wp:lineTo x="21336" y="19747"/>
                <wp:lineTo x="21425" y="16679"/>
                <wp:lineTo x="21425" y="1981"/>
                <wp:lineTo x="21201" y="1342"/>
                <wp:lineTo x="21246" y="895"/>
                <wp:lineTo x="20349" y="320"/>
                <wp:lineTo x="19543" y="192"/>
                <wp:lineTo x="1972" y="192"/>
              </wp:wrapPolygon>
            </wp:wrapTight>
            <wp:docPr id="578404629" name="Resim 2" descr="ekran görüntüsü, metin, yazılım, işletim sistem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04629" name="Resim 2" descr="ekran görüntüsü, metin, yazılım, işletim sistemi içeren bir resim&#10;&#10;Yapay zeka tarafından oluşturulmuş içerik yanlış olabilir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616FAF" w14:textId="53533837" w:rsidR="00426EDC" w:rsidRDefault="00C1700D" w:rsidP="00C1700D">
      <w:pPr>
        <w:pStyle w:val="Figurecaption"/>
        <w:ind w:left="0" w:right="0"/>
        <w:rPr>
          <w:b/>
          <w:bCs/>
          <w:i w:val="0"/>
          <w:sz w:val="22"/>
          <w:szCs w:val="22"/>
        </w:rPr>
      </w:pPr>
      <w:r>
        <w:rPr>
          <w:b/>
          <w:bCs/>
          <w:i w:val="0"/>
          <w:sz w:val="22"/>
          <w:szCs w:val="22"/>
        </w:rPr>
        <w:lastRenderedPageBreak/>
        <w:t xml:space="preserve">   </w:t>
      </w:r>
      <w:r w:rsidR="004D477A">
        <w:rPr>
          <w:b/>
          <w:bCs/>
          <w:i w:val="0"/>
          <w:sz w:val="22"/>
          <w:szCs w:val="22"/>
        </w:rPr>
        <w:t>UML DIAGRAM</w:t>
      </w:r>
    </w:p>
    <w:p w14:paraId="78CF43B1" w14:textId="0E81EFD0" w:rsidR="004D477A" w:rsidRDefault="004D477A" w:rsidP="00426EDC">
      <w:pPr>
        <w:pStyle w:val="Figurecaption"/>
        <w:ind w:right="0"/>
        <w:rPr>
          <w:b/>
          <w:bCs/>
          <w:i w:val="0"/>
          <w:sz w:val="22"/>
          <w:szCs w:val="22"/>
        </w:rPr>
      </w:pPr>
    </w:p>
    <w:p w14:paraId="4EA7D499" w14:textId="3FF26FEA" w:rsidR="00C1700D" w:rsidRPr="00426EDC" w:rsidRDefault="00C1700D" w:rsidP="00426EDC">
      <w:pPr>
        <w:pStyle w:val="Figurecaption"/>
        <w:ind w:right="0"/>
        <w:rPr>
          <w:b/>
          <w:bCs/>
          <w:i w:val="0"/>
          <w:sz w:val="22"/>
          <w:szCs w:val="22"/>
        </w:rPr>
      </w:pPr>
      <w:r>
        <w:rPr>
          <w:b/>
          <w:bCs/>
          <w:i w:val="0"/>
          <w:noProof/>
          <w:sz w:val="22"/>
          <w:szCs w:val="22"/>
        </w:rPr>
        <w:drawing>
          <wp:inline distT="0" distB="0" distL="0" distR="0" wp14:anchorId="52BC2BF0" wp14:editId="3AA07A03">
            <wp:extent cx="6120130" cy="5083175"/>
            <wp:effectExtent l="0" t="0" r="1270" b="0"/>
            <wp:docPr id="1750610998" name="Resim 2" descr="metin, diyagram, çizim, dair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10998" name="Resim 2" descr="metin, diyagram, çizim, daire içeren bir resim&#10;&#10;Açıklama otomatik olarak oluşturuldu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0359" w14:textId="290E11D3" w:rsidR="00347822" w:rsidRDefault="00347822" w:rsidP="003D3A12">
      <w:pPr>
        <w:pStyle w:val="Equation"/>
        <w:tabs>
          <w:tab w:val="clear" w:pos="4678"/>
          <w:tab w:val="right" w:pos="4536"/>
        </w:tabs>
      </w:pPr>
    </w:p>
    <w:p w14:paraId="368704CA" w14:textId="1BCEA186" w:rsidR="00870A68" w:rsidRDefault="00870A68" w:rsidP="003D3A12">
      <w:pPr>
        <w:pStyle w:val="Equation"/>
        <w:tabs>
          <w:tab w:val="clear" w:pos="4678"/>
          <w:tab w:val="right" w:pos="4536"/>
        </w:tabs>
      </w:pPr>
    </w:p>
    <w:p w14:paraId="7C73FF25" w14:textId="005608E5" w:rsidR="000E3CF6" w:rsidRDefault="000E3CF6" w:rsidP="003D3A12">
      <w:pPr>
        <w:pStyle w:val="Equation"/>
        <w:tabs>
          <w:tab w:val="clear" w:pos="4678"/>
          <w:tab w:val="right" w:pos="4536"/>
        </w:tabs>
      </w:pPr>
    </w:p>
    <w:p w14:paraId="091024D5" w14:textId="19D9C72B" w:rsidR="000E3CF6" w:rsidRDefault="000E3CF6" w:rsidP="003D3A12">
      <w:pPr>
        <w:pStyle w:val="Equation"/>
        <w:tabs>
          <w:tab w:val="clear" w:pos="4678"/>
          <w:tab w:val="right" w:pos="4536"/>
        </w:tabs>
      </w:pPr>
    </w:p>
    <w:p w14:paraId="4E997E38" w14:textId="61A31197" w:rsidR="000E3CF6" w:rsidRDefault="000E3CF6" w:rsidP="003D3A12">
      <w:pPr>
        <w:pStyle w:val="Equation"/>
        <w:tabs>
          <w:tab w:val="clear" w:pos="4678"/>
          <w:tab w:val="right" w:pos="4536"/>
        </w:tabs>
      </w:pPr>
    </w:p>
    <w:p w14:paraId="782F1EAF" w14:textId="12D324AC" w:rsidR="002F2BD4" w:rsidRDefault="002F2BD4" w:rsidP="003D3A12">
      <w:pPr>
        <w:pStyle w:val="Equation"/>
        <w:tabs>
          <w:tab w:val="clear" w:pos="4678"/>
          <w:tab w:val="right" w:pos="4536"/>
        </w:tabs>
      </w:pPr>
    </w:p>
    <w:p w14:paraId="7A1350B3" w14:textId="2E6F5552" w:rsidR="00F440C6" w:rsidRDefault="00F440C6"/>
    <w:p w14:paraId="520BCEEC" w14:textId="57591A06" w:rsidR="00302240" w:rsidRDefault="00302240"/>
    <w:p w14:paraId="2A0E2328" w14:textId="416624E8" w:rsidR="00302240" w:rsidRDefault="00302240"/>
    <w:p w14:paraId="7B676CD3" w14:textId="77777777" w:rsidR="00302240" w:rsidRDefault="00302240"/>
    <w:p w14:paraId="49C6DCCD" w14:textId="3589B086" w:rsidR="00302240" w:rsidRDefault="00302240"/>
    <w:p w14:paraId="6D1191F1" w14:textId="1779F95E" w:rsidR="00302240" w:rsidRDefault="00302240"/>
    <w:p w14:paraId="5E7072A9" w14:textId="5156616D" w:rsidR="00302240" w:rsidRPr="00542171" w:rsidRDefault="00302240" w:rsidP="00542171">
      <w:pPr>
        <w:rPr>
          <w:rFonts w:ascii="Calibri" w:eastAsia="Calibri" w:hAnsi="Calibri"/>
          <w:b/>
          <w:sz w:val="22"/>
          <w:szCs w:val="22"/>
          <w:lang w:eastAsia="en-US"/>
        </w:rPr>
        <w:sectPr w:rsidR="00302240" w:rsidRPr="00542171" w:rsidSect="00302240">
          <w:type w:val="continuous"/>
          <w:pgSz w:w="11906" w:h="16838"/>
          <w:pgMar w:top="1588" w:right="1134" w:bottom="1871" w:left="1134" w:header="720" w:footer="720" w:gutter="0"/>
          <w:cols w:space="544"/>
          <w:docGrid w:linePitch="360"/>
        </w:sectPr>
      </w:pPr>
      <w:r>
        <w:t xml:space="preserve"> </w:t>
      </w:r>
    </w:p>
    <w:p w14:paraId="624B0C51" w14:textId="1317A062" w:rsidR="00F440C6" w:rsidRDefault="00E14B9A">
      <w:r>
        <w:rPr>
          <w:rFonts w:ascii="Calibri" w:eastAsia="Calibri" w:hAnsi="Calibri"/>
          <w:noProof/>
          <w:sz w:val="22"/>
          <w:szCs w:val="22"/>
          <w:lang w:eastAsia="tr-TR"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440B9022" wp14:editId="0C709656">
                <wp:simplePos x="0" y="0"/>
                <wp:positionH relativeFrom="column">
                  <wp:posOffset>3132455</wp:posOffset>
                </wp:positionH>
                <wp:positionV relativeFrom="paragraph">
                  <wp:posOffset>3791585</wp:posOffset>
                </wp:positionV>
                <wp:extent cx="0" cy="294005"/>
                <wp:effectExtent l="0" t="0" r="0" b="0"/>
                <wp:wrapNone/>
                <wp:docPr id="848680056" name="AutoShap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940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2220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9" o:spid="_x0000_s1026" type="#_x0000_t32" style="position:absolute;margin-left:246.65pt;margin-top:298.55pt;width:0;height:23.15pt;z-index:2516602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">
                <o:lock v:ext="edit" shapetype="f"/>
              </v:shape>
            </w:pict>
          </mc:Fallback>
        </mc:AlternateContent>
      </w:r>
    </w:p>
    <w:sectPr w:rsidR="00F440C6" w:rsidSect="00302240">
      <w:type w:val="continuous"/>
      <w:pgSz w:w="11906" w:h="16838" w:code="9"/>
      <w:pgMar w:top="1588" w:right="1134" w:bottom="1871" w:left="1134" w:header="720" w:footer="720" w:gutter="0"/>
      <w:cols w:num="3" w:space="54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9E7C1" w14:textId="77777777" w:rsidR="00F51A7D" w:rsidRDefault="00F51A7D" w:rsidP="00F56E0A">
      <w:r>
        <w:separator/>
      </w:r>
    </w:p>
  </w:endnote>
  <w:endnote w:type="continuationSeparator" w:id="0">
    <w:p w14:paraId="65A808CC" w14:textId="77777777" w:rsidR="00F51A7D" w:rsidRDefault="00F51A7D" w:rsidP="00F56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Liberation Sans">
    <w:altName w:val="Yu Gothic"/>
    <w:panose1 w:val="020B0604020202020204"/>
    <w:charset w:val="80"/>
    <w:family w:val="swiss"/>
    <w:pitch w:val="variable"/>
  </w:font>
  <w:font w:name="DejaVu Sans">
    <w:panose1 w:val="020B0604020202020204"/>
    <w:charset w:val="80"/>
    <w:family w:val="auto"/>
    <w:pitch w:val="variable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A00EB" w14:textId="77777777" w:rsidR="00F51A7D" w:rsidRDefault="00F51A7D" w:rsidP="00F56E0A">
      <w:r>
        <w:separator/>
      </w:r>
    </w:p>
  </w:footnote>
  <w:footnote w:type="continuationSeparator" w:id="0">
    <w:p w14:paraId="39146831" w14:textId="77777777" w:rsidR="00F51A7D" w:rsidRDefault="00F51A7D" w:rsidP="00F56E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Balk1"/>
      <w:lvlText w:val="%1."/>
      <w:lvlJc w:val="left"/>
      <w:pPr>
        <w:tabs>
          <w:tab w:val="num" w:pos="360"/>
        </w:tabs>
        <w:ind w:left="28" w:hanging="28"/>
      </w:pPr>
    </w:lvl>
    <w:lvl w:ilvl="1">
      <w:start w:val="1"/>
      <w:numFmt w:val="decimal"/>
      <w:pStyle w:val="Balk2"/>
      <w:lvlText w:val="%1.%2."/>
      <w:lvlJc w:val="left"/>
      <w:pPr>
        <w:tabs>
          <w:tab w:val="num" w:pos="360"/>
        </w:tabs>
        <w:ind w:left="0" w:firstLine="0"/>
      </w:pPr>
    </w:lvl>
    <w:lvl w:ilvl="2">
      <w:start w:val="1"/>
      <w:numFmt w:val="decimal"/>
      <w:pStyle w:val="Balk3"/>
      <w:lvlText w:val="%1.%2.%3."/>
      <w:lvlJc w:val="left"/>
      <w:pPr>
        <w:tabs>
          <w:tab w:val="num" w:pos="720"/>
        </w:tabs>
        <w:ind w:left="0" w:firstLine="0"/>
      </w:pPr>
    </w:lvl>
    <w:lvl w:ilvl="3">
      <w:start w:val="1"/>
      <w:numFmt w:val="decimal"/>
      <w:pStyle w:val="Balk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Balk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Balk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Balk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Balk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Balk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GvdeMetniGirintis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247"/>
      </w:pPr>
      <w:rPr>
        <w:rFonts w:ascii="Symbol" w:hAnsi="Symbol" w:cs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pStyle w:val="NumIte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pStyle w:val="Reference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none"/>
      <w:pStyle w:val="Item"/>
      <w:suff w:val="nothing"/>
      <w:lvlText w:val="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.%3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.%4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.%5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.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.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.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.%9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63B4381"/>
    <w:multiLevelType w:val="multilevel"/>
    <w:tmpl w:val="E186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674C9"/>
    <w:multiLevelType w:val="multilevel"/>
    <w:tmpl w:val="03B0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F4261"/>
    <w:multiLevelType w:val="multilevel"/>
    <w:tmpl w:val="8D5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F2C77"/>
    <w:multiLevelType w:val="multilevel"/>
    <w:tmpl w:val="11CC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A24E3"/>
    <w:multiLevelType w:val="multilevel"/>
    <w:tmpl w:val="C65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6125D"/>
    <w:multiLevelType w:val="multilevel"/>
    <w:tmpl w:val="758C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53DF5"/>
    <w:multiLevelType w:val="multilevel"/>
    <w:tmpl w:val="2924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558AC"/>
    <w:multiLevelType w:val="multilevel"/>
    <w:tmpl w:val="F662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71070"/>
    <w:multiLevelType w:val="multilevel"/>
    <w:tmpl w:val="717C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401AF7"/>
    <w:multiLevelType w:val="multilevel"/>
    <w:tmpl w:val="382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274133"/>
    <w:multiLevelType w:val="multilevel"/>
    <w:tmpl w:val="F4A0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2248B8"/>
    <w:multiLevelType w:val="hybridMultilevel"/>
    <w:tmpl w:val="098A651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66AEA"/>
    <w:multiLevelType w:val="hybridMultilevel"/>
    <w:tmpl w:val="6BEA64CC"/>
    <w:lvl w:ilvl="0" w:tplc="43465F32">
      <w:start w:val="1"/>
      <w:numFmt w:val="decimal"/>
      <w:lvlText w:val="%1."/>
      <w:lvlJc w:val="left"/>
      <w:pPr>
        <w:ind w:left="44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68" w:hanging="360"/>
      </w:pPr>
    </w:lvl>
    <w:lvl w:ilvl="2" w:tplc="041F001B" w:tentative="1">
      <w:start w:val="1"/>
      <w:numFmt w:val="lowerRoman"/>
      <w:lvlText w:val="%3."/>
      <w:lvlJc w:val="right"/>
      <w:pPr>
        <w:ind w:left="1888" w:hanging="180"/>
      </w:pPr>
    </w:lvl>
    <w:lvl w:ilvl="3" w:tplc="041F000F" w:tentative="1">
      <w:start w:val="1"/>
      <w:numFmt w:val="decimal"/>
      <w:lvlText w:val="%4."/>
      <w:lvlJc w:val="left"/>
      <w:pPr>
        <w:ind w:left="2608" w:hanging="360"/>
      </w:pPr>
    </w:lvl>
    <w:lvl w:ilvl="4" w:tplc="041F0019" w:tentative="1">
      <w:start w:val="1"/>
      <w:numFmt w:val="lowerLetter"/>
      <w:lvlText w:val="%5."/>
      <w:lvlJc w:val="left"/>
      <w:pPr>
        <w:ind w:left="3328" w:hanging="360"/>
      </w:pPr>
    </w:lvl>
    <w:lvl w:ilvl="5" w:tplc="041F001B" w:tentative="1">
      <w:start w:val="1"/>
      <w:numFmt w:val="lowerRoman"/>
      <w:lvlText w:val="%6."/>
      <w:lvlJc w:val="right"/>
      <w:pPr>
        <w:ind w:left="4048" w:hanging="180"/>
      </w:pPr>
    </w:lvl>
    <w:lvl w:ilvl="6" w:tplc="041F000F" w:tentative="1">
      <w:start w:val="1"/>
      <w:numFmt w:val="decimal"/>
      <w:lvlText w:val="%7."/>
      <w:lvlJc w:val="left"/>
      <w:pPr>
        <w:ind w:left="4768" w:hanging="360"/>
      </w:pPr>
    </w:lvl>
    <w:lvl w:ilvl="7" w:tplc="041F0019" w:tentative="1">
      <w:start w:val="1"/>
      <w:numFmt w:val="lowerLetter"/>
      <w:lvlText w:val="%8."/>
      <w:lvlJc w:val="left"/>
      <w:pPr>
        <w:ind w:left="5488" w:hanging="360"/>
      </w:pPr>
    </w:lvl>
    <w:lvl w:ilvl="8" w:tplc="041F001B" w:tentative="1">
      <w:start w:val="1"/>
      <w:numFmt w:val="lowerRoman"/>
      <w:lvlText w:val="%9."/>
      <w:lvlJc w:val="right"/>
      <w:pPr>
        <w:ind w:left="6208" w:hanging="180"/>
      </w:pPr>
    </w:lvl>
  </w:abstractNum>
  <w:abstractNum w:abstractNumId="19" w15:restartNumberingAfterBreak="0">
    <w:nsid w:val="211B3C3E"/>
    <w:multiLevelType w:val="multilevel"/>
    <w:tmpl w:val="888A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497AA4"/>
    <w:multiLevelType w:val="multilevel"/>
    <w:tmpl w:val="90B0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B637AE"/>
    <w:multiLevelType w:val="multilevel"/>
    <w:tmpl w:val="B6A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3C6305"/>
    <w:multiLevelType w:val="multilevel"/>
    <w:tmpl w:val="F0DA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119A6"/>
    <w:multiLevelType w:val="multilevel"/>
    <w:tmpl w:val="78A8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29424D"/>
    <w:multiLevelType w:val="multilevel"/>
    <w:tmpl w:val="A5C8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836CF"/>
    <w:multiLevelType w:val="multilevel"/>
    <w:tmpl w:val="D4D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B96DA2"/>
    <w:multiLevelType w:val="multilevel"/>
    <w:tmpl w:val="623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A01639"/>
    <w:multiLevelType w:val="multilevel"/>
    <w:tmpl w:val="56DA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35BBD"/>
    <w:multiLevelType w:val="multilevel"/>
    <w:tmpl w:val="546C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C49C4"/>
    <w:multiLevelType w:val="multilevel"/>
    <w:tmpl w:val="4A74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794F9C"/>
    <w:multiLevelType w:val="multilevel"/>
    <w:tmpl w:val="9AA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3C4F06"/>
    <w:multiLevelType w:val="multilevel"/>
    <w:tmpl w:val="C256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9615B"/>
    <w:multiLevelType w:val="hybridMultilevel"/>
    <w:tmpl w:val="6AC8F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311CDC"/>
    <w:multiLevelType w:val="hybridMultilevel"/>
    <w:tmpl w:val="960CAE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7A3B38"/>
    <w:multiLevelType w:val="multilevel"/>
    <w:tmpl w:val="2F4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602F6E"/>
    <w:multiLevelType w:val="multilevel"/>
    <w:tmpl w:val="8318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7076FE"/>
    <w:multiLevelType w:val="multilevel"/>
    <w:tmpl w:val="8B7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5E75B9"/>
    <w:multiLevelType w:val="hybridMultilevel"/>
    <w:tmpl w:val="1A8AA268"/>
    <w:lvl w:ilvl="0" w:tplc="E56E689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0441F4"/>
    <w:multiLevelType w:val="multilevel"/>
    <w:tmpl w:val="C1AC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5C493A"/>
    <w:multiLevelType w:val="multilevel"/>
    <w:tmpl w:val="1766F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F741C8"/>
    <w:multiLevelType w:val="multilevel"/>
    <w:tmpl w:val="9C66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C57FF1"/>
    <w:multiLevelType w:val="multilevel"/>
    <w:tmpl w:val="1E86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8760DA"/>
    <w:multiLevelType w:val="multilevel"/>
    <w:tmpl w:val="9DBA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944131"/>
    <w:multiLevelType w:val="multilevel"/>
    <w:tmpl w:val="4AB2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440BF0"/>
    <w:multiLevelType w:val="multilevel"/>
    <w:tmpl w:val="70D0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A2356B"/>
    <w:multiLevelType w:val="multilevel"/>
    <w:tmpl w:val="1A60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4E002D"/>
    <w:multiLevelType w:val="multilevel"/>
    <w:tmpl w:val="E4FC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0E3F1F"/>
    <w:multiLevelType w:val="multilevel"/>
    <w:tmpl w:val="7240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39459B"/>
    <w:multiLevelType w:val="multilevel"/>
    <w:tmpl w:val="3D2C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6F1A58"/>
    <w:multiLevelType w:val="multilevel"/>
    <w:tmpl w:val="8E92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9B1F74"/>
    <w:multiLevelType w:val="multilevel"/>
    <w:tmpl w:val="D28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713454"/>
    <w:multiLevelType w:val="multilevel"/>
    <w:tmpl w:val="544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727271">
    <w:abstractNumId w:val="0"/>
  </w:num>
  <w:num w:numId="2" w16cid:durableId="306277745">
    <w:abstractNumId w:val="1"/>
  </w:num>
  <w:num w:numId="3" w16cid:durableId="1038358329">
    <w:abstractNumId w:val="2"/>
  </w:num>
  <w:num w:numId="4" w16cid:durableId="111946188">
    <w:abstractNumId w:val="3"/>
  </w:num>
  <w:num w:numId="5" w16cid:durableId="676544131">
    <w:abstractNumId w:val="4"/>
  </w:num>
  <w:num w:numId="6" w16cid:durableId="1595285173">
    <w:abstractNumId w:val="5"/>
  </w:num>
  <w:num w:numId="7" w16cid:durableId="2096586323">
    <w:abstractNumId w:val="32"/>
  </w:num>
  <w:num w:numId="8" w16cid:durableId="408237697">
    <w:abstractNumId w:val="0"/>
  </w:num>
  <w:num w:numId="9" w16cid:durableId="1198547366">
    <w:abstractNumId w:val="0"/>
  </w:num>
  <w:num w:numId="10" w16cid:durableId="647174672">
    <w:abstractNumId w:val="1"/>
  </w:num>
  <w:num w:numId="11" w16cid:durableId="1160583785">
    <w:abstractNumId w:val="0"/>
  </w:num>
  <w:num w:numId="12" w16cid:durableId="827209219">
    <w:abstractNumId w:val="0"/>
  </w:num>
  <w:num w:numId="13" w16cid:durableId="1246762286">
    <w:abstractNumId w:val="0"/>
  </w:num>
  <w:num w:numId="14" w16cid:durableId="185558521">
    <w:abstractNumId w:val="17"/>
  </w:num>
  <w:num w:numId="15" w16cid:durableId="805048736">
    <w:abstractNumId w:val="33"/>
  </w:num>
  <w:num w:numId="16" w16cid:durableId="491720481">
    <w:abstractNumId w:val="35"/>
  </w:num>
  <w:num w:numId="17" w16cid:durableId="628439287">
    <w:abstractNumId w:val="8"/>
  </w:num>
  <w:num w:numId="18" w16cid:durableId="1252853673">
    <w:abstractNumId w:val="22"/>
  </w:num>
  <w:num w:numId="19" w16cid:durableId="118572700">
    <w:abstractNumId w:val="18"/>
  </w:num>
  <w:num w:numId="20" w16cid:durableId="1835028636">
    <w:abstractNumId w:val="41"/>
  </w:num>
  <w:num w:numId="21" w16cid:durableId="1737781371">
    <w:abstractNumId w:val="27"/>
  </w:num>
  <w:num w:numId="22" w16cid:durableId="1203909021">
    <w:abstractNumId w:val="11"/>
  </w:num>
  <w:num w:numId="23" w16cid:durableId="1236743542">
    <w:abstractNumId w:val="39"/>
  </w:num>
  <w:num w:numId="24" w16cid:durableId="1846748315">
    <w:abstractNumId w:val="19"/>
  </w:num>
  <w:num w:numId="25" w16cid:durableId="1053623724">
    <w:abstractNumId w:val="7"/>
  </w:num>
  <w:num w:numId="26" w16cid:durableId="189149708">
    <w:abstractNumId w:val="0"/>
  </w:num>
  <w:num w:numId="27" w16cid:durableId="1167549022">
    <w:abstractNumId w:val="36"/>
  </w:num>
  <w:num w:numId="28" w16cid:durableId="1775395492">
    <w:abstractNumId w:val="46"/>
  </w:num>
  <w:num w:numId="29" w16cid:durableId="69237024">
    <w:abstractNumId w:val="6"/>
  </w:num>
  <w:num w:numId="30" w16cid:durableId="1620451161">
    <w:abstractNumId w:val="10"/>
  </w:num>
  <w:num w:numId="31" w16cid:durableId="2002661802">
    <w:abstractNumId w:val="30"/>
  </w:num>
  <w:num w:numId="32" w16cid:durableId="603465449">
    <w:abstractNumId w:val="9"/>
  </w:num>
  <w:num w:numId="33" w16cid:durableId="1503273002">
    <w:abstractNumId w:val="15"/>
  </w:num>
  <w:num w:numId="34" w16cid:durableId="197860172">
    <w:abstractNumId w:val="25"/>
  </w:num>
  <w:num w:numId="35" w16cid:durableId="1097016268">
    <w:abstractNumId w:val="42"/>
  </w:num>
  <w:num w:numId="36" w16cid:durableId="2035030047">
    <w:abstractNumId w:val="51"/>
  </w:num>
  <w:num w:numId="37" w16cid:durableId="210074408">
    <w:abstractNumId w:val="37"/>
  </w:num>
  <w:num w:numId="38" w16cid:durableId="1502357523">
    <w:abstractNumId w:val="47"/>
  </w:num>
  <w:num w:numId="39" w16cid:durableId="741676941">
    <w:abstractNumId w:val="21"/>
  </w:num>
  <w:num w:numId="40" w16cid:durableId="1733651475">
    <w:abstractNumId w:val="31"/>
  </w:num>
  <w:num w:numId="41" w16cid:durableId="1635258157">
    <w:abstractNumId w:val="38"/>
  </w:num>
  <w:num w:numId="42" w16cid:durableId="897594496">
    <w:abstractNumId w:val="12"/>
  </w:num>
  <w:num w:numId="43" w16cid:durableId="781190645">
    <w:abstractNumId w:val="40"/>
  </w:num>
  <w:num w:numId="44" w16cid:durableId="875583040">
    <w:abstractNumId w:val="24"/>
  </w:num>
  <w:num w:numId="45" w16cid:durableId="983781477">
    <w:abstractNumId w:val="20"/>
  </w:num>
  <w:num w:numId="46" w16cid:durableId="266935714">
    <w:abstractNumId w:val="45"/>
  </w:num>
  <w:num w:numId="47" w16cid:durableId="1063411480">
    <w:abstractNumId w:val="48"/>
  </w:num>
  <w:num w:numId="48" w16cid:durableId="11038192">
    <w:abstractNumId w:val="34"/>
  </w:num>
  <w:num w:numId="49" w16cid:durableId="1945109122">
    <w:abstractNumId w:val="44"/>
  </w:num>
  <w:num w:numId="50" w16cid:durableId="1554924286">
    <w:abstractNumId w:val="43"/>
  </w:num>
  <w:num w:numId="51" w16cid:durableId="1896774514">
    <w:abstractNumId w:val="28"/>
  </w:num>
  <w:num w:numId="52" w16cid:durableId="46144576">
    <w:abstractNumId w:val="13"/>
  </w:num>
  <w:num w:numId="53" w16cid:durableId="338895987">
    <w:abstractNumId w:val="29"/>
  </w:num>
  <w:num w:numId="54" w16cid:durableId="1376200593">
    <w:abstractNumId w:val="16"/>
  </w:num>
  <w:num w:numId="55" w16cid:durableId="1641494778">
    <w:abstractNumId w:val="26"/>
  </w:num>
  <w:num w:numId="56" w16cid:durableId="1453790035">
    <w:abstractNumId w:val="50"/>
  </w:num>
  <w:num w:numId="57" w16cid:durableId="1325668224">
    <w:abstractNumId w:val="49"/>
  </w:num>
  <w:num w:numId="58" w16cid:durableId="6056396">
    <w:abstractNumId w:val="23"/>
  </w:num>
  <w:num w:numId="59" w16cid:durableId="13313303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08"/>
    <w:rsid w:val="000105B3"/>
    <w:rsid w:val="00091EE2"/>
    <w:rsid w:val="000C5FEC"/>
    <w:rsid w:val="000E3CF6"/>
    <w:rsid w:val="001039CE"/>
    <w:rsid w:val="00142A89"/>
    <w:rsid w:val="001A26B3"/>
    <w:rsid w:val="001A6A1F"/>
    <w:rsid w:val="002319D2"/>
    <w:rsid w:val="0024348B"/>
    <w:rsid w:val="00296C91"/>
    <w:rsid w:val="002A0671"/>
    <w:rsid w:val="002A4684"/>
    <w:rsid w:val="002D25FC"/>
    <w:rsid w:val="002F2BD4"/>
    <w:rsid w:val="00302240"/>
    <w:rsid w:val="00303959"/>
    <w:rsid w:val="00343605"/>
    <w:rsid w:val="00347822"/>
    <w:rsid w:val="00391C30"/>
    <w:rsid w:val="003D3A12"/>
    <w:rsid w:val="00426EDC"/>
    <w:rsid w:val="00465FE7"/>
    <w:rsid w:val="004844BB"/>
    <w:rsid w:val="004C4D92"/>
    <w:rsid w:val="004D477A"/>
    <w:rsid w:val="004F0714"/>
    <w:rsid w:val="004F6008"/>
    <w:rsid w:val="00530C3B"/>
    <w:rsid w:val="00542171"/>
    <w:rsid w:val="005A1351"/>
    <w:rsid w:val="005C42A3"/>
    <w:rsid w:val="005D22B4"/>
    <w:rsid w:val="006B7F4B"/>
    <w:rsid w:val="007033A1"/>
    <w:rsid w:val="00751BF2"/>
    <w:rsid w:val="0075455E"/>
    <w:rsid w:val="007A12F6"/>
    <w:rsid w:val="007A295D"/>
    <w:rsid w:val="007F57E2"/>
    <w:rsid w:val="008423A1"/>
    <w:rsid w:val="00870924"/>
    <w:rsid w:val="00870A68"/>
    <w:rsid w:val="008B2A38"/>
    <w:rsid w:val="008D5B10"/>
    <w:rsid w:val="008E5231"/>
    <w:rsid w:val="00912B83"/>
    <w:rsid w:val="00917D65"/>
    <w:rsid w:val="009341D8"/>
    <w:rsid w:val="009918B7"/>
    <w:rsid w:val="00993FB7"/>
    <w:rsid w:val="009C1A1F"/>
    <w:rsid w:val="00A040A2"/>
    <w:rsid w:val="00A542C7"/>
    <w:rsid w:val="00A613E9"/>
    <w:rsid w:val="00A67751"/>
    <w:rsid w:val="00A9777D"/>
    <w:rsid w:val="00AC7CC3"/>
    <w:rsid w:val="00AE0163"/>
    <w:rsid w:val="00B02C2E"/>
    <w:rsid w:val="00B51CE2"/>
    <w:rsid w:val="00B71EB1"/>
    <w:rsid w:val="00B9746C"/>
    <w:rsid w:val="00BC0221"/>
    <w:rsid w:val="00C1700D"/>
    <w:rsid w:val="00C25990"/>
    <w:rsid w:val="00C43E11"/>
    <w:rsid w:val="00C82751"/>
    <w:rsid w:val="00CC41C8"/>
    <w:rsid w:val="00E01C04"/>
    <w:rsid w:val="00E14B9A"/>
    <w:rsid w:val="00E37D37"/>
    <w:rsid w:val="00E442E6"/>
    <w:rsid w:val="00E72812"/>
    <w:rsid w:val="00E8508F"/>
    <w:rsid w:val="00EA28CF"/>
    <w:rsid w:val="00EE4C87"/>
    <w:rsid w:val="00F20FF5"/>
    <w:rsid w:val="00F440C6"/>
    <w:rsid w:val="00F51A7D"/>
    <w:rsid w:val="00F56E0A"/>
    <w:rsid w:val="00FD58DB"/>
    <w:rsid w:val="00FF04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820C906"/>
  <w15:docId w15:val="{CA5558A9-53CA-0C4D-9ED9-948C5EED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2A3"/>
    <w:pPr>
      <w:suppressAutoHyphens/>
      <w:jc w:val="both"/>
    </w:pPr>
    <w:rPr>
      <w:rFonts w:eastAsia="MS Mincho"/>
      <w:lang w:val="tr-TR" w:eastAsia="zh-CN"/>
    </w:rPr>
  </w:style>
  <w:style w:type="paragraph" w:styleId="Balk1">
    <w:name w:val="heading 1"/>
    <w:basedOn w:val="Normal"/>
    <w:next w:val="Normal"/>
    <w:qFormat/>
    <w:rsid w:val="005C42A3"/>
    <w:pPr>
      <w:keepNext/>
      <w:numPr>
        <w:numId w:val="1"/>
      </w:numPr>
      <w:spacing w:before="180" w:after="120"/>
      <w:jc w:val="center"/>
      <w:outlineLvl w:val="0"/>
    </w:pPr>
    <w:rPr>
      <w:b/>
      <w:bCs/>
      <w:sz w:val="22"/>
      <w:szCs w:val="22"/>
    </w:rPr>
  </w:style>
  <w:style w:type="paragraph" w:styleId="Balk2">
    <w:name w:val="heading 2"/>
    <w:basedOn w:val="Normal"/>
    <w:next w:val="Normal"/>
    <w:qFormat/>
    <w:rsid w:val="005C42A3"/>
    <w:pPr>
      <w:keepNext/>
      <w:numPr>
        <w:ilvl w:val="1"/>
        <w:numId w:val="1"/>
      </w:numPr>
      <w:spacing w:before="180" w:after="120"/>
      <w:outlineLvl w:val="1"/>
    </w:pPr>
    <w:rPr>
      <w:b/>
      <w:bCs/>
      <w:sz w:val="18"/>
      <w:szCs w:val="18"/>
    </w:rPr>
  </w:style>
  <w:style w:type="paragraph" w:styleId="Balk3">
    <w:name w:val="heading 3"/>
    <w:basedOn w:val="Normal"/>
    <w:next w:val="Normal"/>
    <w:qFormat/>
    <w:rsid w:val="005C42A3"/>
    <w:pPr>
      <w:keepNext/>
      <w:numPr>
        <w:ilvl w:val="2"/>
        <w:numId w:val="1"/>
      </w:numPr>
      <w:spacing w:before="180" w:after="120"/>
      <w:outlineLvl w:val="2"/>
    </w:pPr>
    <w:rPr>
      <w:i/>
      <w:iCs/>
      <w:sz w:val="18"/>
      <w:szCs w:val="18"/>
    </w:rPr>
  </w:style>
  <w:style w:type="paragraph" w:styleId="Balk4">
    <w:name w:val="heading 4"/>
    <w:basedOn w:val="Normal"/>
    <w:next w:val="Normal"/>
    <w:qFormat/>
    <w:rsid w:val="005C42A3"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18"/>
      <w:szCs w:val="18"/>
    </w:rPr>
  </w:style>
  <w:style w:type="paragraph" w:styleId="Balk5">
    <w:name w:val="heading 5"/>
    <w:basedOn w:val="Normal"/>
    <w:next w:val="Normal"/>
    <w:qFormat/>
    <w:rsid w:val="005C42A3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Balk6">
    <w:name w:val="heading 6"/>
    <w:basedOn w:val="Normal"/>
    <w:next w:val="Normal"/>
    <w:qFormat/>
    <w:rsid w:val="005C42A3"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Balk7">
    <w:name w:val="heading 7"/>
    <w:basedOn w:val="Normal"/>
    <w:next w:val="Normal"/>
    <w:qFormat/>
    <w:rsid w:val="005C42A3"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Balk8">
    <w:name w:val="heading 8"/>
    <w:basedOn w:val="Normal"/>
    <w:next w:val="Normal"/>
    <w:qFormat/>
    <w:rsid w:val="005C42A3"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Balk9">
    <w:name w:val="heading 9"/>
    <w:basedOn w:val="Normal"/>
    <w:next w:val="Normal"/>
    <w:qFormat/>
    <w:rsid w:val="005C42A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2z0">
    <w:name w:val="WW8Num2z0"/>
    <w:rsid w:val="005C42A3"/>
    <w:rPr>
      <w:rFonts w:ascii="Symbol" w:hAnsi="Symbol" w:cs="Symbol"/>
    </w:rPr>
  </w:style>
  <w:style w:type="character" w:customStyle="1" w:styleId="WW8Num3z0">
    <w:name w:val="WW8Num3z0"/>
    <w:rsid w:val="005C42A3"/>
    <w:rPr>
      <w:rFonts w:ascii="Symbol" w:hAnsi="Symbol" w:cs="Symbol"/>
    </w:rPr>
  </w:style>
  <w:style w:type="character" w:customStyle="1" w:styleId="Absatz-Standardschriftart">
    <w:name w:val="Absatz-Standardschriftart"/>
    <w:rsid w:val="005C42A3"/>
  </w:style>
  <w:style w:type="character" w:customStyle="1" w:styleId="WW8Num3z1">
    <w:name w:val="WW8Num3z1"/>
    <w:rsid w:val="005C42A3"/>
    <w:rPr>
      <w:rFonts w:ascii="Courier New" w:hAnsi="Courier New" w:cs="Courier New"/>
    </w:rPr>
  </w:style>
  <w:style w:type="character" w:customStyle="1" w:styleId="WW8Num3z2">
    <w:name w:val="WW8Num3z2"/>
    <w:rsid w:val="005C42A3"/>
    <w:rPr>
      <w:rFonts w:ascii="Wingdings" w:hAnsi="Wingdings" w:cs="Wingdings"/>
    </w:rPr>
  </w:style>
  <w:style w:type="character" w:customStyle="1" w:styleId="VarsaylanParagrafYazTipi1">
    <w:name w:val="Varsayılan Paragraf Yazı Tipi1"/>
    <w:rsid w:val="005C42A3"/>
  </w:style>
  <w:style w:type="character" w:customStyle="1" w:styleId="EndnoteCharacters">
    <w:name w:val="Endnote Characters"/>
    <w:basedOn w:val="VarsaylanParagrafYazTipi1"/>
    <w:rsid w:val="005C42A3"/>
    <w:rPr>
      <w:vertAlign w:val="superscript"/>
    </w:rPr>
  </w:style>
  <w:style w:type="character" w:customStyle="1" w:styleId="FootnoteCharacters">
    <w:name w:val="Footnote Characters"/>
    <w:basedOn w:val="VarsaylanParagrafYazTipi1"/>
    <w:rsid w:val="005C42A3"/>
    <w:rPr>
      <w:vertAlign w:val="superscript"/>
    </w:rPr>
  </w:style>
  <w:style w:type="character" w:customStyle="1" w:styleId="Superscript">
    <w:name w:val="Superscript"/>
    <w:rsid w:val="005C42A3"/>
    <w:rPr>
      <w:vertAlign w:val="superscript"/>
    </w:rPr>
  </w:style>
  <w:style w:type="character" w:styleId="Vurgu">
    <w:name w:val="Emphasis"/>
    <w:basedOn w:val="VarsaylanParagrafYazTipi1"/>
    <w:qFormat/>
    <w:rsid w:val="005C42A3"/>
    <w:rPr>
      <w:i/>
      <w:iCs/>
    </w:rPr>
  </w:style>
  <w:style w:type="character" w:customStyle="1" w:styleId="AklamaBavurusu1">
    <w:name w:val="Açıklama Başvurusu1"/>
    <w:basedOn w:val="VarsaylanParagrafYazTipi1"/>
    <w:rsid w:val="005C42A3"/>
    <w:rPr>
      <w:sz w:val="16"/>
      <w:szCs w:val="16"/>
    </w:rPr>
  </w:style>
  <w:style w:type="character" w:styleId="Kpr">
    <w:name w:val="Hyperlink"/>
    <w:basedOn w:val="VarsaylanParagrafYazTipi1"/>
    <w:rsid w:val="005C42A3"/>
    <w:rPr>
      <w:color w:val="0000FF"/>
      <w:u w:val="single"/>
    </w:rPr>
  </w:style>
  <w:style w:type="character" w:styleId="zlenenKpr">
    <w:name w:val="FollowedHyperlink"/>
    <w:basedOn w:val="VarsaylanParagrafYazTipi1"/>
    <w:rsid w:val="005C42A3"/>
    <w:rPr>
      <w:color w:val="800080"/>
      <w:u w:val="single"/>
    </w:rPr>
  </w:style>
  <w:style w:type="paragraph" w:customStyle="1" w:styleId="Heading">
    <w:name w:val="Heading"/>
    <w:basedOn w:val="Normal"/>
    <w:next w:val="GvdeMetni"/>
    <w:rsid w:val="005C42A3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GvdeMetni">
    <w:name w:val="Body Text"/>
    <w:basedOn w:val="Normal"/>
    <w:rsid w:val="005C42A3"/>
    <w:pPr>
      <w:spacing w:after="120"/>
    </w:pPr>
  </w:style>
  <w:style w:type="paragraph" w:styleId="Liste">
    <w:name w:val="List"/>
    <w:basedOn w:val="GvdeMetni"/>
    <w:rsid w:val="005C42A3"/>
  </w:style>
  <w:style w:type="paragraph" w:styleId="ResimYazs">
    <w:name w:val="caption"/>
    <w:basedOn w:val="Normal"/>
    <w:qFormat/>
    <w:rsid w:val="005C42A3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rsid w:val="005C42A3"/>
    <w:pPr>
      <w:suppressLineNumbers/>
    </w:pPr>
  </w:style>
  <w:style w:type="paragraph" w:customStyle="1" w:styleId="AklamaMetni1">
    <w:name w:val="Açıklama Metni1"/>
    <w:basedOn w:val="Normal"/>
    <w:rsid w:val="005C42A3"/>
  </w:style>
  <w:style w:type="paragraph" w:customStyle="1" w:styleId="FootnoteBase">
    <w:name w:val="Footnote Base"/>
    <w:basedOn w:val="Normal"/>
    <w:rsid w:val="005C42A3"/>
    <w:pPr>
      <w:tabs>
        <w:tab w:val="left" w:pos="187"/>
      </w:tabs>
      <w:spacing w:line="220" w:lineRule="exact"/>
      <w:ind w:left="187" w:hanging="187"/>
    </w:pPr>
    <w:rPr>
      <w:sz w:val="18"/>
      <w:szCs w:val="18"/>
    </w:rPr>
  </w:style>
  <w:style w:type="paragraph" w:customStyle="1" w:styleId="ResimYazs1">
    <w:name w:val="Resim Yazısı1"/>
    <w:basedOn w:val="Normal"/>
    <w:next w:val="Normal"/>
    <w:rsid w:val="005C42A3"/>
    <w:pPr>
      <w:spacing w:before="120" w:after="240"/>
      <w:ind w:left="289" w:right="289"/>
    </w:pPr>
    <w:rPr>
      <w:i/>
      <w:iCs/>
      <w:sz w:val="18"/>
      <w:szCs w:val="18"/>
    </w:rPr>
  </w:style>
  <w:style w:type="paragraph" w:customStyle="1" w:styleId="Picture">
    <w:name w:val="Picture"/>
    <w:basedOn w:val="Normal"/>
    <w:next w:val="ResimYazs1"/>
    <w:rsid w:val="005C42A3"/>
    <w:pPr>
      <w:keepNext/>
      <w:spacing w:before="200" w:after="60"/>
      <w:ind w:right="43"/>
      <w:jc w:val="center"/>
    </w:pPr>
    <w:rPr>
      <w:sz w:val="18"/>
      <w:szCs w:val="18"/>
    </w:rPr>
  </w:style>
  <w:style w:type="paragraph" w:customStyle="1" w:styleId="URL">
    <w:name w:val="URL"/>
    <w:basedOn w:val="Normal"/>
    <w:rsid w:val="005C42A3"/>
    <w:rPr>
      <w:rFonts w:ascii="Courier" w:hAnsi="Courier" w:cs="Courier"/>
      <w:lang w:val="en-GB"/>
    </w:rPr>
  </w:style>
  <w:style w:type="paragraph" w:styleId="AltBilgi">
    <w:name w:val="footer"/>
    <w:basedOn w:val="Normal"/>
    <w:rsid w:val="005C42A3"/>
    <w:pPr>
      <w:tabs>
        <w:tab w:val="center" w:pos="4320"/>
        <w:tab w:val="right" w:pos="8640"/>
      </w:tabs>
    </w:pPr>
  </w:style>
  <w:style w:type="paragraph" w:styleId="DipnotMetni">
    <w:name w:val="footnote text"/>
    <w:basedOn w:val="Normal"/>
    <w:rsid w:val="005C42A3"/>
  </w:style>
  <w:style w:type="paragraph" w:customStyle="1" w:styleId="MakroMetni1">
    <w:name w:val="Makro Metni1"/>
    <w:basedOn w:val="Normal"/>
    <w:rsid w:val="005C42A3"/>
    <w:pPr>
      <w:spacing w:after="120"/>
      <w:ind w:right="45"/>
    </w:pPr>
    <w:rPr>
      <w:rFonts w:ascii="Courier New" w:hAnsi="Courier New" w:cs="Courier New"/>
      <w:sz w:val="18"/>
      <w:szCs w:val="18"/>
    </w:rPr>
  </w:style>
  <w:style w:type="paragraph" w:customStyle="1" w:styleId="Author">
    <w:name w:val="Author"/>
    <w:basedOn w:val="Normal"/>
    <w:next w:val="Normal"/>
    <w:rsid w:val="005C42A3"/>
    <w:pPr>
      <w:spacing w:before="220" w:after="220"/>
      <w:jc w:val="center"/>
    </w:pPr>
    <w:rPr>
      <w:i/>
      <w:iCs/>
      <w:sz w:val="24"/>
      <w:szCs w:val="24"/>
    </w:rPr>
  </w:style>
  <w:style w:type="paragraph" w:customStyle="1" w:styleId="HeadingBase">
    <w:name w:val="Heading Base"/>
    <w:basedOn w:val="Normal"/>
    <w:next w:val="Normal"/>
    <w:rsid w:val="005C42A3"/>
    <w:pPr>
      <w:keepNext/>
      <w:keepLines/>
      <w:spacing w:before="240" w:after="120"/>
    </w:pPr>
    <w:rPr>
      <w:rFonts w:ascii="Arial" w:hAnsi="Arial" w:cs="Arial"/>
      <w:b/>
      <w:bCs/>
      <w:kern w:val="1"/>
      <w:sz w:val="36"/>
      <w:szCs w:val="36"/>
    </w:rPr>
  </w:style>
  <w:style w:type="paragraph" w:styleId="GvdeMetniGirintisi">
    <w:name w:val="Body Text Indent"/>
    <w:basedOn w:val="Normal"/>
    <w:rsid w:val="005C42A3"/>
    <w:pPr>
      <w:numPr>
        <w:numId w:val="2"/>
      </w:numPr>
      <w:spacing w:after="120"/>
      <w:ind w:right="45"/>
    </w:pPr>
    <w:rPr>
      <w:sz w:val="18"/>
      <w:szCs w:val="18"/>
    </w:rPr>
  </w:style>
  <w:style w:type="paragraph" w:customStyle="1" w:styleId="BodyTextKeep">
    <w:name w:val="Body Text Keep"/>
    <w:basedOn w:val="Normal"/>
    <w:rsid w:val="005C42A3"/>
    <w:pPr>
      <w:keepNext/>
      <w:ind w:right="45"/>
    </w:pPr>
    <w:rPr>
      <w:sz w:val="18"/>
      <w:szCs w:val="18"/>
    </w:rPr>
  </w:style>
  <w:style w:type="paragraph" w:customStyle="1" w:styleId="Address">
    <w:name w:val="Address"/>
    <w:basedOn w:val="Normal"/>
    <w:rsid w:val="005C42A3"/>
    <w:pPr>
      <w:keepLines/>
      <w:ind w:right="4320"/>
    </w:pPr>
    <w:rPr>
      <w:sz w:val="18"/>
      <w:szCs w:val="18"/>
    </w:rPr>
  </w:style>
  <w:style w:type="paragraph" w:customStyle="1" w:styleId="Reference">
    <w:name w:val="Reference"/>
    <w:basedOn w:val="Normal"/>
    <w:rsid w:val="005C42A3"/>
    <w:pPr>
      <w:numPr>
        <w:numId w:val="5"/>
      </w:numPr>
    </w:pPr>
    <w:rPr>
      <w:sz w:val="18"/>
      <w:szCs w:val="18"/>
    </w:rPr>
  </w:style>
  <w:style w:type="paragraph" w:customStyle="1" w:styleId="Equation">
    <w:name w:val="Equation"/>
    <w:basedOn w:val="Normal"/>
    <w:rsid w:val="005C42A3"/>
    <w:pPr>
      <w:tabs>
        <w:tab w:val="left" w:pos="567"/>
        <w:tab w:val="right" w:pos="4678"/>
      </w:tabs>
      <w:spacing w:before="120" w:after="120"/>
      <w:jc w:val="left"/>
    </w:pPr>
    <w:rPr>
      <w:sz w:val="18"/>
      <w:szCs w:val="18"/>
    </w:rPr>
  </w:style>
  <w:style w:type="paragraph" w:customStyle="1" w:styleId="Title1">
    <w:name w:val="Title1"/>
    <w:basedOn w:val="Normal"/>
    <w:next w:val="Author"/>
    <w:rsid w:val="005C42A3"/>
    <w:pPr>
      <w:spacing w:before="100"/>
      <w:ind w:left="1134" w:right="720"/>
      <w:jc w:val="center"/>
    </w:pPr>
    <w:rPr>
      <w:b/>
      <w:bCs/>
      <w:sz w:val="28"/>
      <w:szCs w:val="28"/>
    </w:rPr>
  </w:style>
  <w:style w:type="paragraph" w:customStyle="1" w:styleId="Item">
    <w:name w:val="Item"/>
    <w:basedOn w:val="Normal"/>
    <w:rsid w:val="005C42A3"/>
    <w:pPr>
      <w:numPr>
        <w:numId w:val="6"/>
      </w:numPr>
      <w:ind w:right="288"/>
    </w:pPr>
    <w:rPr>
      <w:sz w:val="18"/>
      <w:szCs w:val="18"/>
    </w:rPr>
  </w:style>
  <w:style w:type="paragraph" w:customStyle="1" w:styleId="Abstract">
    <w:name w:val="Abstract"/>
    <w:basedOn w:val="Normal"/>
    <w:next w:val="Normal"/>
    <w:rsid w:val="005C42A3"/>
    <w:pPr>
      <w:ind w:right="45"/>
    </w:pPr>
    <w:rPr>
      <w:sz w:val="18"/>
      <w:szCs w:val="18"/>
    </w:rPr>
  </w:style>
  <w:style w:type="paragraph" w:customStyle="1" w:styleId="NumItem">
    <w:name w:val="NumItem"/>
    <w:basedOn w:val="Normal"/>
    <w:rsid w:val="005C42A3"/>
    <w:pPr>
      <w:numPr>
        <w:numId w:val="4"/>
      </w:numPr>
      <w:ind w:left="0" w:right="288" w:firstLine="0"/>
    </w:pPr>
    <w:rPr>
      <w:sz w:val="18"/>
      <w:szCs w:val="18"/>
    </w:rPr>
  </w:style>
  <w:style w:type="paragraph" w:customStyle="1" w:styleId="Affiliation">
    <w:name w:val="Affiliation"/>
    <w:basedOn w:val="Normal"/>
    <w:rsid w:val="005C42A3"/>
    <w:pPr>
      <w:jc w:val="center"/>
    </w:pPr>
    <w:rPr>
      <w:sz w:val="24"/>
      <w:szCs w:val="24"/>
    </w:rPr>
  </w:style>
  <w:style w:type="paragraph" w:customStyle="1" w:styleId="AbstractHeading">
    <w:name w:val="AbstractHeading"/>
    <w:basedOn w:val="Abstract"/>
    <w:rsid w:val="005C42A3"/>
    <w:pPr>
      <w:spacing w:before="80" w:after="120"/>
      <w:jc w:val="center"/>
    </w:pPr>
    <w:rPr>
      <w:b/>
      <w:bCs/>
      <w:sz w:val="22"/>
      <w:szCs w:val="22"/>
    </w:rPr>
  </w:style>
  <w:style w:type="paragraph" w:customStyle="1" w:styleId="BodyTextNext">
    <w:name w:val="Body Text Next"/>
    <w:basedOn w:val="Normal"/>
    <w:rsid w:val="005C42A3"/>
    <w:pPr>
      <w:ind w:right="45" w:firstLine="284"/>
    </w:pPr>
    <w:rPr>
      <w:sz w:val="18"/>
      <w:szCs w:val="18"/>
    </w:rPr>
  </w:style>
  <w:style w:type="paragraph" w:styleId="stBilgi">
    <w:name w:val="header"/>
    <w:basedOn w:val="Normal"/>
    <w:rsid w:val="005C42A3"/>
    <w:pPr>
      <w:tabs>
        <w:tab w:val="center" w:pos="4153"/>
        <w:tab w:val="right" w:pos="8306"/>
      </w:tabs>
    </w:pPr>
  </w:style>
  <w:style w:type="paragraph" w:customStyle="1" w:styleId="Tablecaption">
    <w:name w:val="Table caption"/>
    <w:basedOn w:val="ResimYazs1"/>
    <w:rsid w:val="005C42A3"/>
    <w:pPr>
      <w:spacing w:before="220" w:after="180"/>
      <w:jc w:val="center"/>
    </w:pPr>
    <w:rPr>
      <w:i w:val="0"/>
      <w:iCs w:val="0"/>
    </w:rPr>
  </w:style>
  <w:style w:type="paragraph" w:styleId="BalonMetni">
    <w:name w:val="Balloon Text"/>
    <w:basedOn w:val="Normal"/>
    <w:rsid w:val="005C42A3"/>
    <w:rPr>
      <w:rFonts w:ascii="Tahoma" w:hAnsi="Tahoma" w:cs="Tahoma"/>
      <w:sz w:val="16"/>
      <w:szCs w:val="16"/>
    </w:rPr>
  </w:style>
  <w:style w:type="paragraph" w:customStyle="1" w:styleId="Figurecaption">
    <w:name w:val="Figure caption"/>
    <w:basedOn w:val="Tablecaption"/>
    <w:rsid w:val="005C42A3"/>
    <w:rPr>
      <w:i/>
      <w:iCs/>
    </w:rPr>
  </w:style>
  <w:style w:type="paragraph" w:customStyle="1" w:styleId="TableContents">
    <w:name w:val="Table Contents"/>
    <w:basedOn w:val="Normal"/>
    <w:rsid w:val="005C42A3"/>
    <w:pPr>
      <w:suppressLineNumbers/>
    </w:pPr>
  </w:style>
  <w:style w:type="paragraph" w:customStyle="1" w:styleId="TableHeading">
    <w:name w:val="Table Heading"/>
    <w:basedOn w:val="TableContents"/>
    <w:rsid w:val="005C42A3"/>
    <w:pPr>
      <w:jc w:val="center"/>
    </w:pPr>
    <w:rPr>
      <w:b/>
      <w:bCs/>
    </w:rPr>
  </w:style>
  <w:style w:type="paragraph" w:customStyle="1" w:styleId="c0">
    <w:name w:val="c0"/>
    <w:basedOn w:val="Normal"/>
    <w:rsid w:val="00E01C04"/>
    <w:pPr>
      <w:suppressAutoHyphens w:val="0"/>
      <w:spacing w:before="100" w:beforeAutospacing="1" w:after="100" w:afterAutospacing="1"/>
      <w:jc w:val="left"/>
    </w:pPr>
    <w:rPr>
      <w:rFonts w:eastAsia="Times New Roman"/>
      <w:sz w:val="24"/>
      <w:szCs w:val="24"/>
      <w:lang w:val="en-US" w:eastAsia="en-US"/>
    </w:rPr>
  </w:style>
  <w:style w:type="character" w:styleId="YerTutucuMetni">
    <w:name w:val="Placeholder Text"/>
    <w:basedOn w:val="VarsaylanParagrafYazTipi"/>
    <w:uiPriority w:val="99"/>
    <w:semiHidden/>
    <w:rsid w:val="00142A89"/>
    <w:rPr>
      <w:color w:val="808080"/>
    </w:rPr>
  </w:style>
  <w:style w:type="paragraph" w:customStyle="1" w:styleId="ListParagraph1">
    <w:name w:val="List Paragraph1"/>
    <w:basedOn w:val="Normal"/>
    <w:next w:val="ListeParagraf"/>
    <w:uiPriority w:val="34"/>
    <w:qFormat/>
    <w:rsid w:val="00302240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ListeParagraf">
    <w:name w:val="List Paragraph"/>
    <w:basedOn w:val="Normal"/>
    <w:uiPriority w:val="34"/>
    <w:qFormat/>
    <w:rsid w:val="00302240"/>
    <w:pPr>
      <w:ind w:left="720"/>
      <w:contextualSpacing/>
    </w:pPr>
  </w:style>
  <w:style w:type="character" w:styleId="zmlenmeyenBahsetme">
    <w:name w:val="Unresolved Mention"/>
    <w:basedOn w:val="VarsaylanParagrafYazTipi"/>
    <w:uiPriority w:val="99"/>
    <w:semiHidden/>
    <w:unhideWhenUsed/>
    <w:rsid w:val="00E14B9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14B9A"/>
    <w:pPr>
      <w:suppressAutoHyphens w:val="0"/>
      <w:spacing w:before="100" w:beforeAutospacing="1" w:after="100" w:afterAutospacing="1"/>
      <w:jc w:val="left"/>
    </w:pPr>
    <w:rPr>
      <w:rFonts w:eastAsia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17D65"/>
    <w:rPr>
      <w:b/>
      <w:bCs/>
    </w:rPr>
  </w:style>
  <w:style w:type="character" w:customStyle="1" w:styleId="apple-converted-space">
    <w:name w:val="apple-converted-space"/>
    <w:basedOn w:val="VarsaylanParagrafYazTipi"/>
    <w:rsid w:val="00917D65"/>
  </w:style>
  <w:style w:type="character" w:styleId="HTMLKodu">
    <w:name w:val="HTML Code"/>
    <w:basedOn w:val="VarsaylanParagrafYazTipi"/>
    <w:uiPriority w:val="99"/>
    <w:semiHidden/>
    <w:unhideWhenUsed/>
    <w:rsid w:val="00917D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.kadirhansahin@gmail.com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eksforgeeks.org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ev.mysql.com/do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oracle.com/javase/8/docs/" TargetMode="Externa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cuments\Part-Time\tmpl_97_turkce.dot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8153E4-EC68-49C2-AA35-99DC3710A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D:\My Documents\Part-Time\tmpl_97_turkce.dot</Template>
  <TotalTime>2</TotalTime>
  <Pages>8</Pages>
  <Words>1964</Words>
  <Characters>11198</Characters>
  <Application>Microsoft Office Word</Application>
  <DocSecurity>0</DocSecurity>
  <Lines>93</Lines>
  <Paragraphs>26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cengslymn</dc:creator>
  <cp:lastModifiedBy>Kadirhan Şahin</cp:lastModifiedBy>
  <cp:revision>3</cp:revision>
  <cp:lastPrinted>2007-11-28T13:58:00Z</cp:lastPrinted>
  <dcterms:created xsi:type="dcterms:W3CDTF">2024-12-30T20:20:00Z</dcterms:created>
  <dcterms:modified xsi:type="dcterms:W3CDTF">2025-09-24T09:54:00Z</dcterms:modified>
</cp:coreProperties>
</file>